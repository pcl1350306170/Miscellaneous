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D2C54B" w14:textId="4110349F" w:rsidR="00C9306B" w:rsidRDefault="00C9306B">
      <w:pPr>
        <w:rPr>
          <w:rFonts w:ascii="微软雅黑" w:eastAsia="微软雅黑" w:hAnsi="微软雅黑"/>
          <w:b/>
          <w:color w:val="F79646" w:themeColor="accent6"/>
        </w:rPr>
      </w:pPr>
      <w:r w:rsidRPr="004374A4">
        <w:rPr>
          <w:rFonts w:ascii="微软雅黑" w:eastAsia="微软雅黑" w:hAnsi="微软雅黑"/>
          <w:b/>
          <w:color w:val="F79646" w:themeColor="accent6"/>
        </w:rPr>
        <w:t>1.</w:t>
      </w:r>
      <w:r w:rsidR="00570604">
        <w:rPr>
          <w:rFonts w:ascii="微软雅黑" w:eastAsia="微软雅黑" w:hAnsi="微软雅黑" w:hint="eastAsia"/>
          <w:b/>
          <w:color w:val="F79646" w:themeColor="accent6"/>
        </w:rPr>
        <w:t>5</w:t>
      </w:r>
      <w:bookmarkStart w:id="0" w:name="_GoBack"/>
      <w:bookmarkEnd w:id="0"/>
      <w:r w:rsidRPr="004374A4">
        <w:rPr>
          <w:rFonts w:ascii="微软雅黑" w:eastAsia="微软雅黑" w:hAnsi="微软雅黑" w:hint="eastAsia"/>
          <w:b/>
          <w:color w:val="F79646" w:themeColor="accent6"/>
        </w:rPr>
        <w:t xml:space="preserve"> </w:t>
      </w:r>
      <w:r w:rsidR="00C11C19">
        <w:rPr>
          <w:rFonts w:ascii="微软雅黑" w:eastAsia="微软雅黑" w:hAnsi="微软雅黑" w:hint="eastAsia"/>
          <w:b/>
          <w:color w:val="F79646" w:themeColor="accent6"/>
        </w:rPr>
        <w:t>你</w:t>
      </w:r>
      <w:r w:rsidR="001514E9">
        <w:rPr>
          <w:rFonts w:ascii="微软雅黑" w:eastAsia="微软雅黑" w:hAnsi="微软雅黑" w:hint="eastAsia"/>
          <w:b/>
          <w:color w:val="F79646" w:themeColor="accent6"/>
        </w:rPr>
        <w:t>的目标可以达成吗？</w:t>
      </w:r>
    </w:p>
    <w:p w14:paraId="60DCD776" w14:textId="77777777" w:rsidR="005E0587" w:rsidRPr="004374A4" w:rsidRDefault="005E0587">
      <w:pPr>
        <w:rPr>
          <w:rFonts w:ascii="微软雅黑" w:eastAsia="微软雅黑" w:hAnsi="微软雅黑"/>
          <w:b/>
          <w:color w:val="F79646" w:themeColor="accent6"/>
          <w:sz w:val="22"/>
          <w:szCs w:val="22"/>
        </w:rPr>
      </w:pPr>
    </w:p>
    <w:p w14:paraId="59E79427" w14:textId="77777777" w:rsidR="00C9306B" w:rsidRPr="00B45624" w:rsidRDefault="00C9306B">
      <w:pPr>
        <w:rPr>
          <w:rFonts w:ascii="微软雅黑" w:eastAsia="微软雅黑" w:hAnsi="微软雅黑"/>
          <w:color w:val="F79646" w:themeColor="accent6"/>
          <w:sz w:val="22"/>
          <w:szCs w:val="22"/>
        </w:rPr>
      </w:pPr>
      <w:r w:rsidRPr="00B45624">
        <w:rPr>
          <w:rFonts w:ascii="微软雅黑" w:eastAsia="微软雅黑" w:hAnsi="微软雅黑" w:hint="eastAsia"/>
          <w:color w:val="F79646" w:themeColor="accent6"/>
          <w:sz w:val="22"/>
          <w:szCs w:val="22"/>
        </w:rPr>
        <w:t>第一部分：知识点回顾</w:t>
      </w:r>
    </w:p>
    <w:p w14:paraId="242B8811" w14:textId="0067BAAD" w:rsidR="00C9306B" w:rsidRPr="00B45624" w:rsidRDefault="00480DE0"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hint="eastAsia"/>
          <w:sz w:val="22"/>
          <w:szCs w:val="22"/>
        </w:rPr>
        <w:t>做任何事都应该有目标</w:t>
      </w:r>
    </w:p>
    <w:p w14:paraId="37DB5E18" w14:textId="7556DD11" w:rsidR="00C9306B" w:rsidRPr="00B45624" w:rsidRDefault="00480DE0"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我们应当制定有效的、可以量化的目标</w:t>
      </w:r>
    </w:p>
    <w:p w14:paraId="75B59A81" w14:textId="74B7E0B5" w:rsidR="00C9306B" w:rsidRPr="00B45624" w:rsidRDefault="007A6A2D" w:rsidP="00C9306B">
      <w:pPr>
        <w:pStyle w:val="a3"/>
        <w:numPr>
          <w:ilvl w:val="0"/>
          <w:numId w:val="1"/>
        </w:numPr>
        <w:ind w:firstLineChars="0"/>
        <w:rPr>
          <w:rFonts w:ascii="微软雅黑" w:eastAsia="微软雅黑" w:hAnsi="微软雅黑"/>
          <w:sz w:val="22"/>
          <w:szCs w:val="22"/>
        </w:rPr>
      </w:pPr>
      <w:r>
        <w:rPr>
          <w:rFonts w:ascii="微软雅黑" w:eastAsia="微软雅黑" w:hAnsi="微软雅黑" w:hint="eastAsia"/>
          <w:sz w:val="22"/>
          <w:szCs w:val="22"/>
        </w:rPr>
        <w:t>更好帮助我们达成目标的两步</w:t>
      </w:r>
      <w:r w:rsidR="00480DE0">
        <w:rPr>
          <w:rFonts w:ascii="微软雅黑" w:eastAsia="微软雅黑" w:hAnsi="微软雅黑" w:hint="eastAsia"/>
          <w:sz w:val="22"/>
          <w:szCs w:val="22"/>
        </w:rPr>
        <w:t>法：</w:t>
      </w:r>
    </w:p>
    <w:p w14:paraId="6656BD82" w14:textId="77777777" w:rsidR="007A6A2D" w:rsidRDefault="007A6A2D" w:rsidP="00C9306B">
      <w:pPr>
        <w:pStyle w:val="a3"/>
        <w:numPr>
          <w:ilvl w:val="0"/>
          <w:numId w:val="2"/>
        </w:numPr>
        <w:ind w:firstLineChars="0"/>
        <w:rPr>
          <w:rFonts w:ascii="微软雅黑" w:eastAsia="微软雅黑" w:hAnsi="微软雅黑" w:hint="eastAsia"/>
          <w:sz w:val="22"/>
          <w:szCs w:val="22"/>
        </w:rPr>
      </w:pPr>
      <w:r>
        <w:rPr>
          <w:rFonts w:ascii="微软雅黑" w:eastAsia="微软雅黑" w:hAnsi="微软雅黑" w:hint="eastAsia"/>
          <w:sz w:val="22"/>
          <w:szCs w:val="22"/>
        </w:rPr>
        <w:t>量化目标</w:t>
      </w:r>
    </w:p>
    <w:p w14:paraId="2510C14F" w14:textId="77777777" w:rsidR="007A6A2D" w:rsidRDefault="007A6A2D" w:rsidP="00C9306B">
      <w:pPr>
        <w:pStyle w:val="a3"/>
        <w:numPr>
          <w:ilvl w:val="0"/>
          <w:numId w:val="2"/>
        </w:numPr>
        <w:ind w:firstLineChars="0"/>
        <w:rPr>
          <w:rFonts w:ascii="微软雅黑" w:eastAsia="微软雅黑" w:hAnsi="微软雅黑" w:hint="eastAsia"/>
          <w:sz w:val="22"/>
          <w:szCs w:val="22"/>
        </w:rPr>
      </w:pPr>
      <w:r>
        <w:rPr>
          <w:rFonts w:ascii="微软雅黑" w:eastAsia="微软雅黑" w:hAnsi="微软雅黑" w:hint="eastAsia"/>
          <w:sz w:val="22"/>
          <w:szCs w:val="22"/>
        </w:rPr>
        <w:t>分解目标</w:t>
      </w:r>
    </w:p>
    <w:p w14:paraId="37AD440A" w14:textId="77777777" w:rsidR="00C9306B" w:rsidRDefault="00C9306B" w:rsidP="00C9306B">
      <w:pPr>
        <w:rPr>
          <w:rFonts w:ascii="微软雅黑" w:eastAsia="微软雅黑" w:hAnsi="微软雅黑" w:hint="eastAsia"/>
          <w:sz w:val="22"/>
          <w:szCs w:val="22"/>
        </w:rPr>
      </w:pPr>
    </w:p>
    <w:p w14:paraId="10F5A5D0" w14:textId="77777777" w:rsidR="007A6A2D" w:rsidRDefault="007A6A2D" w:rsidP="00C9306B">
      <w:pPr>
        <w:rPr>
          <w:rFonts w:ascii="微软雅黑" w:eastAsia="微软雅黑" w:hAnsi="微软雅黑" w:hint="eastAsia"/>
          <w:sz w:val="22"/>
          <w:szCs w:val="22"/>
        </w:rPr>
      </w:pPr>
    </w:p>
    <w:p w14:paraId="3AE6DE46" w14:textId="77777777" w:rsidR="007A6A2D" w:rsidRDefault="007A6A2D" w:rsidP="00C9306B">
      <w:pPr>
        <w:rPr>
          <w:rFonts w:ascii="微软雅黑" w:eastAsia="微软雅黑" w:hAnsi="微软雅黑" w:hint="eastAsia"/>
          <w:sz w:val="22"/>
          <w:szCs w:val="22"/>
        </w:rPr>
      </w:pPr>
    </w:p>
    <w:p w14:paraId="1342BF95" w14:textId="77777777" w:rsidR="005E0587" w:rsidRDefault="005E0587" w:rsidP="00C9306B">
      <w:pPr>
        <w:rPr>
          <w:rFonts w:ascii="微软雅黑" w:eastAsia="微软雅黑" w:hAnsi="微软雅黑"/>
          <w:sz w:val="22"/>
          <w:szCs w:val="22"/>
        </w:rPr>
      </w:pPr>
    </w:p>
    <w:p w14:paraId="0D1800F6" w14:textId="77777777" w:rsidR="00C9306B" w:rsidRPr="00B45624" w:rsidRDefault="00C9306B" w:rsidP="00C9306B">
      <w:pPr>
        <w:rPr>
          <w:rFonts w:ascii="微软雅黑" w:eastAsia="微软雅黑" w:hAnsi="微软雅黑"/>
          <w:color w:val="F79646" w:themeColor="accent6"/>
          <w:sz w:val="22"/>
          <w:szCs w:val="22"/>
        </w:rPr>
      </w:pPr>
      <w:r w:rsidRPr="00B45624">
        <w:rPr>
          <w:rFonts w:ascii="微软雅黑" w:eastAsia="微软雅黑" w:hAnsi="微软雅黑" w:hint="eastAsia"/>
          <w:color w:val="F79646" w:themeColor="accent6"/>
          <w:sz w:val="22"/>
          <w:szCs w:val="22"/>
        </w:rPr>
        <w:lastRenderedPageBreak/>
        <w:t>第二部分：练习与应用</w:t>
      </w:r>
    </w:p>
    <w:p w14:paraId="373756DD" w14:textId="188D632C" w:rsidR="00262C2C" w:rsidRPr="003178FC" w:rsidRDefault="00C9306B" w:rsidP="00C11C19">
      <w:pPr>
        <w:rPr>
          <w:rFonts w:ascii="微软雅黑" w:eastAsia="微软雅黑" w:hAnsi="微软雅黑"/>
          <w:color w:val="F79646" w:themeColor="accent6"/>
          <w:sz w:val="22"/>
          <w:szCs w:val="22"/>
          <w:u w:val="double"/>
        </w:rPr>
      </w:pPr>
      <w:r w:rsidRPr="003178FC">
        <w:rPr>
          <w:rFonts w:ascii="微软雅黑" w:eastAsia="微软雅黑" w:hAnsi="微软雅黑" w:hint="eastAsia"/>
          <w:b/>
          <w:color w:val="F79646" w:themeColor="accent6"/>
          <w:sz w:val="22"/>
          <w:szCs w:val="22"/>
          <w:u w:val="double"/>
        </w:rPr>
        <w:t>训练1：</w:t>
      </w:r>
      <w:r w:rsidR="003178FC">
        <w:rPr>
          <w:rFonts w:ascii="微软雅黑" w:eastAsia="微软雅黑" w:hAnsi="微软雅黑" w:hint="eastAsia"/>
          <w:color w:val="F79646" w:themeColor="accent6"/>
          <w:sz w:val="22"/>
          <w:szCs w:val="22"/>
          <w:u w:val="double"/>
        </w:rPr>
        <w:t>“目标分析”</w:t>
      </w:r>
      <w:r w:rsidR="009D6261" w:rsidRPr="003178FC">
        <w:rPr>
          <w:rFonts w:ascii="微软雅黑" w:eastAsia="微软雅黑" w:hAnsi="微软雅黑" w:hint="eastAsia"/>
          <w:color w:val="F79646" w:themeColor="accent6"/>
          <w:sz w:val="22"/>
          <w:szCs w:val="22"/>
          <w:u w:val="double"/>
        </w:rPr>
        <w:t>训练</w:t>
      </w:r>
    </w:p>
    <w:p w14:paraId="6648F4A3" w14:textId="1C63C1A6" w:rsidR="009D6261" w:rsidRDefault="003178FC" w:rsidP="00262C2C">
      <w:pPr>
        <w:widowControl/>
        <w:tabs>
          <w:tab w:val="left" w:pos="220"/>
          <w:tab w:val="left" w:pos="720"/>
        </w:tabs>
        <w:autoSpaceDE w:val="0"/>
        <w:autoSpaceDN w:val="0"/>
        <w:adjustRightInd w:val="0"/>
        <w:jc w:val="left"/>
        <w:rPr>
          <w:rFonts w:ascii="微软雅黑" w:eastAsia="微软雅黑" w:hAnsi="微软雅黑"/>
          <w:sz w:val="22"/>
          <w:szCs w:val="22"/>
        </w:rPr>
      </w:pPr>
      <w:r>
        <w:rPr>
          <w:rFonts w:ascii="微软雅黑" w:eastAsia="微软雅黑" w:hAnsi="微软雅黑" w:hint="eastAsia"/>
          <w:sz w:val="22"/>
          <w:szCs w:val="22"/>
        </w:rPr>
        <w:t>我们在</w:t>
      </w:r>
      <w:r w:rsidR="00C11C19">
        <w:rPr>
          <w:rFonts w:ascii="微软雅黑" w:eastAsia="微软雅黑" w:hAnsi="微软雅黑" w:hint="eastAsia"/>
          <w:sz w:val="22"/>
          <w:szCs w:val="22"/>
        </w:rPr>
        <w:t>上次课</w:t>
      </w:r>
      <w:r>
        <w:rPr>
          <w:rFonts w:ascii="微软雅黑" w:eastAsia="微软雅黑" w:hAnsi="微软雅黑" w:hint="eastAsia"/>
          <w:sz w:val="22"/>
          <w:szCs w:val="22"/>
        </w:rPr>
        <w:t>上提到，</w:t>
      </w:r>
      <w:r w:rsidR="001514E9">
        <w:rPr>
          <w:rFonts w:ascii="微软雅黑" w:eastAsia="微软雅黑" w:hAnsi="微软雅黑" w:hint="eastAsia"/>
          <w:sz w:val="22"/>
          <w:szCs w:val="22"/>
        </w:rPr>
        <w:t>钱的稀缺在很多时候阻碍了我们对其它资源的觉察和管理，导致我们放弃去解决问题或</w:t>
      </w:r>
      <w:r>
        <w:rPr>
          <w:rFonts w:ascii="微软雅黑" w:eastAsia="微软雅黑" w:hAnsi="微软雅黑" w:hint="eastAsia"/>
          <w:sz w:val="22"/>
          <w:szCs w:val="22"/>
        </w:rPr>
        <w:t>实现目标</w:t>
      </w:r>
      <w:r w:rsidR="00EE1AC9">
        <w:rPr>
          <w:rFonts w:ascii="微软雅黑" w:eastAsia="微软雅黑" w:hAnsi="微软雅黑" w:hint="eastAsia"/>
          <w:sz w:val="22"/>
          <w:szCs w:val="22"/>
        </w:rPr>
        <w:t>。</w:t>
      </w:r>
    </w:p>
    <w:p w14:paraId="6C14F008" w14:textId="0357E306" w:rsidR="00C11C19" w:rsidRDefault="001514E9"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Pr>
          <w:rFonts w:ascii="微软雅黑" w:eastAsia="微软雅黑" w:hAnsi="微软雅黑" w:hint="eastAsia"/>
          <w:sz w:val="22"/>
          <w:szCs w:val="22"/>
        </w:rPr>
        <w:t>这节课的随堂练习，</w:t>
      </w:r>
      <w:r w:rsidR="00EE1AC9">
        <w:rPr>
          <w:rFonts w:ascii="微软雅黑" w:eastAsia="微软雅黑" w:hAnsi="微软雅黑" w:hint="eastAsia"/>
          <w:sz w:val="22"/>
          <w:szCs w:val="22"/>
        </w:rPr>
        <w:t>我们</w:t>
      </w:r>
      <w:r w:rsidR="00822241">
        <w:rPr>
          <w:rFonts w:ascii="微软雅黑" w:eastAsia="微软雅黑" w:hAnsi="微软雅黑" w:hint="eastAsia"/>
          <w:sz w:val="22"/>
          <w:szCs w:val="22"/>
        </w:rPr>
        <w:t>做</w:t>
      </w:r>
      <w:r w:rsidR="00EE1AC9">
        <w:rPr>
          <w:rFonts w:ascii="微软雅黑" w:eastAsia="微软雅黑" w:hAnsi="微软雅黑" w:hint="eastAsia"/>
          <w:sz w:val="22"/>
          <w:szCs w:val="22"/>
        </w:rPr>
        <w:t>了这样一张</w:t>
      </w:r>
      <w:r w:rsidR="00822241">
        <w:rPr>
          <w:rFonts w:ascii="微软雅黑" w:eastAsia="微软雅黑" w:hAnsi="微软雅黑" w:hint="eastAsia"/>
          <w:sz w:val="22"/>
          <w:szCs w:val="22"/>
        </w:rPr>
        <w:t>“</w:t>
      </w:r>
      <w:r w:rsidR="00EE1AC9">
        <w:rPr>
          <w:rFonts w:ascii="微软雅黑" w:eastAsia="微软雅黑" w:hAnsi="微软雅黑" w:hint="eastAsia"/>
          <w:sz w:val="22"/>
          <w:szCs w:val="22"/>
        </w:rPr>
        <w:t>目标分析</w:t>
      </w:r>
      <w:r w:rsidR="00822241">
        <w:rPr>
          <w:rFonts w:ascii="微软雅黑" w:eastAsia="微软雅黑" w:hAnsi="微软雅黑" w:hint="eastAsia"/>
          <w:sz w:val="22"/>
          <w:szCs w:val="22"/>
        </w:rPr>
        <w:t>”</w:t>
      </w:r>
      <w:r w:rsidR="00EE1AC9">
        <w:rPr>
          <w:rFonts w:ascii="微软雅黑" w:eastAsia="微软雅黑" w:hAnsi="微软雅黑" w:hint="eastAsia"/>
          <w:sz w:val="22"/>
          <w:szCs w:val="22"/>
        </w:rPr>
        <w:t>训练卡，</w:t>
      </w:r>
      <w:r>
        <w:rPr>
          <w:rFonts w:ascii="微软雅黑" w:eastAsia="微软雅黑" w:hAnsi="微软雅黑" w:hint="eastAsia"/>
          <w:sz w:val="22"/>
          <w:szCs w:val="22"/>
        </w:rPr>
        <w:t>希望</w:t>
      </w:r>
      <w:r w:rsidR="00EE1AC9">
        <w:rPr>
          <w:rFonts w:ascii="微软雅黑" w:eastAsia="微软雅黑" w:hAnsi="微软雅黑" w:hint="eastAsia"/>
          <w:sz w:val="22"/>
          <w:szCs w:val="22"/>
        </w:rPr>
        <w:t>帮助大家</w:t>
      </w:r>
      <w:r w:rsidR="00822241">
        <w:rPr>
          <w:rFonts w:ascii="微软雅黑" w:eastAsia="微软雅黑" w:hAnsi="微软雅黑" w:hint="eastAsia"/>
          <w:sz w:val="22"/>
          <w:szCs w:val="22"/>
        </w:rPr>
        <w:t>能更好</w:t>
      </w:r>
      <w:r w:rsidR="00EE1AC9">
        <w:rPr>
          <w:rFonts w:ascii="微软雅黑" w:eastAsia="微软雅黑" w:hAnsi="微软雅黑" w:hint="eastAsia"/>
          <w:sz w:val="22"/>
          <w:szCs w:val="22"/>
        </w:rPr>
        <w:t>的</w:t>
      </w:r>
      <w:r w:rsidR="00822241">
        <w:rPr>
          <w:rFonts w:ascii="微软雅黑" w:eastAsia="微软雅黑" w:hAnsi="微软雅黑" w:hint="eastAsia"/>
          <w:sz w:val="22"/>
          <w:szCs w:val="22"/>
        </w:rPr>
        <w:t>分析</w:t>
      </w:r>
      <w:r>
        <w:rPr>
          <w:rFonts w:ascii="微软雅黑" w:eastAsia="微软雅黑" w:hAnsi="微软雅黑" w:hint="eastAsia"/>
          <w:sz w:val="22"/>
          <w:szCs w:val="22"/>
        </w:rPr>
        <w:t>和反思</w:t>
      </w:r>
      <w:r w:rsidR="00EE1AC9">
        <w:rPr>
          <w:rFonts w:ascii="微软雅黑" w:eastAsia="微软雅黑" w:hAnsi="微软雅黑" w:hint="eastAsia"/>
          <w:sz w:val="22"/>
          <w:szCs w:val="22"/>
        </w:rPr>
        <w:t>目标，</w:t>
      </w:r>
      <w:r w:rsidR="00822241">
        <w:rPr>
          <w:rFonts w:ascii="微软雅黑" w:eastAsia="微软雅黑" w:hAnsi="微软雅黑" w:hint="eastAsia"/>
          <w:sz w:val="22"/>
          <w:szCs w:val="22"/>
        </w:rPr>
        <w:t>在阻碍之外看到其它</w:t>
      </w:r>
      <w:r>
        <w:rPr>
          <w:rFonts w:ascii="微软雅黑" w:eastAsia="微软雅黑" w:hAnsi="微软雅黑" w:hint="eastAsia"/>
          <w:sz w:val="22"/>
          <w:szCs w:val="22"/>
        </w:rPr>
        <w:t>你所</w:t>
      </w:r>
      <w:r w:rsidR="00822241">
        <w:rPr>
          <w:rFonts w:ascii="微软雅黑" w:eastAsia="微软雅黑" w:hAnsi="微软雅黑" w:hint="eastAsia"/>
          <w:sz w:val="22"/>
          <w:szCs w:val="22"/>
        </w:rPr>
        <w:t>拥有的资源，并把注意力放在具体的行动方案上，去解决问题</w:t>
      </w:r>
      <w:r>
        <w:rPr>
          <w:rFonts w:ascii="微软雅黑" w:eastAsia="微软雅黑" w:hAnsi="微软雅黑" w:hint="eastAsia"/>
          <w:sz w:val="22"/>
          <w:szCs w:val="22"/>
        </w:rPr>
        <w:t>，实现愿望</w:t>
      </w:r>
      <w:r w:rsidR="00822241">
        <w:rPr>
          <w:rFonts w:ascii="微软雅黑" w:eastAsia="微软雅黑" w:hAnsi="微软雅黑" w:hint="eastAsia"/>
          <w:sz w:val="22"/>
          <w:szCs w:val="22"/>
        </w:rPr>
        <w:t>。</w:t>
      </w:r>
    </w:p>
    <w:tbl>
      <w:tblPr>
        <w:tblW w:w="11480" w:type="dxa"/>
        <w:tblInd w:w="103" w:type="dxa"/>
        <w:tblLook w:val="04A0" w:firstRow="1" w:lastRow="0" w:firstColumn="1" w:lastColumn="0" w:noHBand="0" w:noVBand="1"/>
      </w:tblPr>
      <w:tblGrid>
        <w:gridCol w:w="3294"/>
        <w:gridCol w:w="2716"/>
        <w:gridCol w:w="3434"/>
        <w:gridCol w:w="2236"/>
      </w:tblGrid>
      <w:tr w:rsidR="00C11C19" w:rsidRPr="00C11C19" w14:paraId="53C29636" w14:textId="77777777" w:rsidTr="00C11C19">
        <w:trPr>
          <w:trHeight w:val="1800"/>
        </w:trPr>
        <w:tc>
          <w:tcPr>
            <w:tcW w:w="114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4539C18A" w14:textId="76C3CB51" w:rsidR="00C11C19" w:rsidRPr="00C11C19" w:rsidRDefault="00C11C19" w:rsidP="00C11C19">
            <w:pPr>
              <w:widowControl/>
              <w:jc w:val="left"/>
              <w:rPr>
                <w:rFonts w:ascii="微软雅黑" w:eastAsia="微软雅黑" w:hAnsi="微软雅黑" w:cs="Times New Roman"/>
                <w:b/>
                <w:bCs/>
                <w:color w:val="000000"/>
                <w:kern w:val="0"/>
                <w:sz w:val="18"/>
              </w:rPr>
            </w:pPr>
            <w:r w:rsidRPr="00C11C19">
              <w:rPr>
                <w:rFonts w:ascii="微软雅黑" w:eastAsia="微软雅黑" w:hAnsi="微软雅黑" w:cs="Times New Roman" w:hint="eastAsia"/>
                <w:b/>
                <w:bCs/>
                <w:color w:val="000000"/>
                <w:kern w:val="0"/>
                <w:sz w:val="18"/>
              </w:rPr>
              <w:t>1. 提出问题/目标：</w:t>
            </w:r>
            <w:r w:rsidRPr="00C11C19">
              <w:rPr>
                <w:rFonts w:ascii="微软雅黑" w:eastAsia="微软雅黑" w:hAnsi="微软雅黑" w:cs="Times New Roman" w:hint="eastAsia"/>
                <w:b/>
                <w:bCs/>
                <w:color w:val="000000"/>
                <w:kern w:val="0"/>
                <w:sz w:val="18"/>
              </w:rPr>
              <w:br/>
            </w:r>
            <w:r w:rsidRPr="00C11C19">
              <w:rPr>
                <w:rFonts w:ascii="微软雅黑" w:eastAsia="微软雅黑" w:hAnsi="微软雅黑" w:cs="Times New Roman" w:hint="eastAsia"/>
                <w:b/>
                <w:bCs/>
                <w:color w:val="000000"/>
                <w:kern w:val="0"/>
                <w:sz w:val="18"/>
              </w:rPr>
              <w:br/>
              <w:t>我应该/</w:t>
            </w:r>
            <w:r>
              <w:rPr>
                <w:rFonts w:ascii="微软雅黑" w:eastAsia="微软雅黑" w:hAnsi="微软雅黑" w:cs="Times New Roman" w:hint="eastAsia"/>
                <w:b/>
                <w:bCs/>
                <w:color w:val="000000"/>
                <w:kern w:val="0"/>
                <w:sz w:val="18"/>
              </w:rPr>
              <w:t>想要</w:t>
            </w:r>
            <w:r w:rsidRPr="00C11C19">
              <w:rPr>
                <w:rFonts w:ascii="微软雅黑" w:eastAsia="微软雅黑" w:hAnsi="微软雅黑" w:cs="Times New Roman" w:hint="eastAsia"/>
                <w:b/>
                <w:bCs/>
                <w:color w:val="000000"/>
                <w:kern w:val="0"/>
                <w:sz w:val="18"/>
              </w:rPr>
              <w:t>_______________?</w:t>
            </w:r>
            <w:r w:rsidRPr="00C11C19">
              <w:rPr>
                <w:rFonts w:ascii="微软雅黑" w:eastAsia="微软雅黑" w:hAnsi="微软雅黑" w:cs="Times New Roman" w:hint="eastAsia"/>
                <w:b/>
                <w:bCs/>
                <w:color w:val="000000"/>
                <w:kern w:val="0"/>
                <w:sz w:val="18"/>
              </w:rPr>
              <w:br/>
            </w:r>
            <w:r w:rsidRPr="00C11C19">
              <w:rPr>
                <w:rFonts w:ascii="微软雅黑" w:eastAsia="微软雅黑" w:hAnsi="微软雅黑" w:cs="Times New Roman" w:hint="eastAsia"/>
                <w:b/>
                <w:bCs/>
                <w:color w:val="000000"/>
                <w:kern w:val="0"/>
                <w:sz w:val="18"/>
              </w:rPr>
              <w:br/>
            </w:r>
            <w:r w:rsidRPr="00C11C19">
              <w:rPr>
                <w:rFonts w:ascii="微软雅黑" w:eastAsia="微软雅黑" w:hAnsi="微软雅黑" w:cs="Times New Roman" w:hint="eastAsia"/>
                <w:b/>
                <w:bCs/>
                <w:color w:val="F79646" w:themeColor="accent6"/>
                <w:kern w:val="0"/>
                <w:sz w:val="18"/>
              </w:rPr>
              <w:t>（列出明确需要完成的目标，或要解决的问题）</w:t>
            </w:r>
          </w:p>
        </w:tc>
      </w:tr>
      <w:tr w:rsidR="00C11C19" w:rsidRPr="00C11C19" w14:paraId="18BAC6DA" w14:textId="77777777" w:rsidTr="00C11C19">
        <w:trPr>
          <w:trHeight w:val="340"/>
        </w:trPr>
        <w:tc>
          <w:tcPr>
            <w:tcW w:w="3294" w:type="dxa"/>
            <w:tcBorders>
              <w:top w:val="nil"/>
              <w:left w:val="nil"/>
              <w:bottom w:val="nil"/>
              <w:right w:val="nil"/>
            </w:tcBorders>
            <w:shd w:val="clear" w:color="auto" w:fill="auto"/>
            <w:vAlign w:val="bottom"/>
            <w:hideMark/>
          </w:tcPr>
          <w:p w14:paraId="6B096F9B"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516" w:type="dxa"/>
            <w:tcBorders>
              <w:top w:val="nil"/>
              <w:left w:val="nil"/>
              <w:bottom w:val="nil"/>
              <w:right w:val="nil"/>
            </w:tcBorders>
            <w:shd w:val="clear" w:color="auto" w:fill="auto"/>
            <w:noWrap/>
            <w:vAlign w:val="bottom"/>
            <w:hideMark/>
          </w:tcPr>
          <w:p w14:paraId="640B6CEA" w14:textId="5DE4145D" w:rsidR="00C11C19" w:rsidRPr="00C11C19" w:rsidRDefault="00C11C19" w:rsidP="00C11C19">
            <w:pPr>
              <w:widowControl/>
              <w:jc w:val="left"/>
              <w:rPr>
                <w:rFonts w:ascii="宋体" w:eastAsia="宋体" w:hAnsi="宋体" w:cs="Times New Roman"/>
                <w:color w:val="000000"/>
                <w:kern w:val="0"/>
                <w:sz w:val="18"/>
              </w:rPr>
            </w:pPr>
            <w:r w:rsidRPr="00C11C19">
              <w:rPr>
                <w:rFonts w:ascii="宋体" w:eastAsia="宋体" w:hAnsi="宋体" w:cs="Times New Roman"/>
                <w:noProof/>
                <w:color w:val="000000"/>
                <w:kern w:val="0"/>
                <w:sz w:val="18"/>
              </w:rPr>
              <w:drawing>
                <wp:inline distT="0" distB="0" distL="0" distR="0" wp14:anchorId="5823D93A" wp14:editId="2F68ADE6">
                  <wp:extent cx="369570" cy="236220"/>
                  <wp:effectExtent l="0" t="0" r="11430" b="0"/>
                  <wp:docPr id="1" name="图片 1" descr="Macintosh HD:Users:M:Library:Caches:TemporaryItems:msoclip:0: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Library:Caches:TemporaryItems:msoclip:0:clip_image0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 cy="23622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2500"/>
            </w:tblGrid>
            <w:tr w:rsidR="00C11C19" w:rsidRPr="00C11C19" w14:paraId="2C77714B" w14:textId="77777777">
              <w:trPr>
                <w:trHeight w:val="340"/>
                <w:tblCellSpacing w:w="0" w:type="dxa"/>
              </w:trPr>
              <w:tc>
                <w:tcPr>
                  <w:tcW w:w="2500" w:type="dxa"/>
                  <w:tcBorders>
                    <w:top w:val="nil"/>
                    <w:left w:val="nil"/>
                    <w:bottom w:val="nil"/>
                    <w:right w:val="nil"/>
                  </w:tcBorders>
                  <w:shd w:val="clear" w:color="auto" w:fill="auto"/>
                  <w:vAlign w:val="bottom"/>
                  <w:hideMark/>
                </w:tcPr>
                <w:p w14:paraId="255E4485" w14:textId="77777777" w:rsidR="00C11C19" w:rsidRPr="00C11C19" w:rsidRDefault="00C11C19" w:rsidP="00C11C19">
                  <w:pPr>
                    <w:widowControl/>
                    <w:jc w:val="left"/>
                    <w:rPr>
                      <w:rFonts w:ascii="微软雅黑" w:eastAsia="微软雅黑" w:hAnsi="微软雅黑" w:cs="Times New Roman"/>
                      <w:color w:val="000000"/>
                      <w:kern w:val="0"/>
                      <w:sz w:val="18"/>
                    </w:rPr>
                  </w:pPr>
                </w:p>
              </w:tc>
            </w:tr>
          </w:tbl>
          <w:p w14:paraId="7D420EF4" w14:textId="77777777" w:rsidR="00C11C19" w:rsidRPr="00C11C19" w:rsidRDefault="00C11C19" w:rsidP="00C11C19">
            <w:pPr>
              <w:widowControl/>
              <w:jc w:val="left"/>
              <w:rPr>
                <w:rFonts w:ascii="宋体" w:eastAsia="宋体" w:hAnsi="宋体" w:cs="Times New Roman"/>
                <w:color w:val="000000"/>
                <w:kern w:val="0"/>
                <w:sz w:val="18"/>
              </w:rPr>
            </w:pPr>
          </w:p>
        </w:tc>
        <w:tc>
          <w:tcPr>
            <w:tcW w:w="3434" w:type="dxa"/>
            <w:tcBorders>
              <w:top w:val="nil"/>
              <w:left w:val="nil"/>
              <w:bottom w:val="nil"/>
              <w:right w:val="nil"/>
            </w:tcBorders>
            <w:shd w:val="clear" w:color="auto" w:fill="auto"/>
            <w:vAlign w:val="bottom"/>
            <w:hideMark/>
          </w:tcPr>
          <w:p w14:paraId="6A449622"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236" w:type="dxa"/>
            <w:tcBorders>
              <w:top w:val="nil"/>
              <w:left w:val="nil"/>
              <w:bottom w:val="nil"/>
              <w:right w:val="nil"/>
            </w:tcBorders>
            <w:shd w:val="clear" w:color="auto" w:fill="auto"/>
            <w:noWrap/>
            <w:vAlign w:val="bottom"/>
            <w:hideMark/>
          </w:tcPr>
          <w:p w14:paraId="64407AFA" w14:textId="77777777" w:rsidR="00C11C19" w:rsidRPr="00C11C19" w:rsidRDefault="00C11C19" w:rsidP="00C11C19">
            <w:pPr>
              <w:widowControl/>
              <w:jc w:val="left"/>
              <w:rPr>
                <w:rFonts w:ascii="微软雅黑" w:eastAsia="微软雅黑" w:hAnsi="微软雅黑" w:cs="Times New Roman"/>
                <w:color w:val="000000"/>
                <w:kern w:val="0"/>
                <w:sz w:val="18"/>
              </w:rPr>
            </w:pPr>
          </w:p>
        </w:tc>
      </w:tr>
      <w:tr w:rsidR="00C11C19" w:rsidRPr="00C11C19" w14:paraId="4265D1C1" w14:textId="77777777" w:rsidTr="00C11C19">
        <w:trPr>
          <w:trHeight w:val="2040"/>
        </w:trPr>
        <w:tc>
          <w:tcPr>
            <w:tcW w:w="114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506B609A" w14:textId="77777777" w:rsidR="00C11C19" w:rsidRPr="00C11C19" w:rsidRDefault="00C11C19" w:rsidP="00C11C19">
            <w:pPr>
              <w:widowControl/>
              <w:jc w:val="left"/>
              <w:rPr>
                <w:rFonts w:ascii="微软雅黑" w:eastAsia="微软雅黑" w:hAnsi="微软雅黑" w:cs="Times New Roman"/>
                <w:color w:val="000000"/>
                <w:kern w:val="0"/>
                <w:sz w:val="18"/>
              </w:rPr>
            </w:pPr>
            <w:r w:rsidRPr="00C11C19">
              <w:rPr>
                <w:rFonts w:ascii="微软雅黑" w:eastAsia="微软雅黑" w:hAnsi="微软雅黑" w:cs="Times New Roman" w:hint="eastAsia"/>
                <w:b/>
                <w:bCs/>
                <w:color w:val="000000"/>
                <w:kern w:val="0"/>
                <w:sz w:val="18"/>
              </w:rPr>
              <w:t>2.分析问题/目标：</w:t>
            </w:r>
            <w:r w:rsidRPr="00C11C19">
              <w:rPr>
                <w:rFonts w:ascii="微软雅黑" w:eastAsia="微软雅黑" w:hAnsi="微软雅黑" w:cs="Times New Roman" w:hint="eastAsia"/>
                <w:color w:val="000000"/>
                <w:kern w:val="0"/>
                <w:sz w:val="18"/>
              </w:rPr>
              <w:br/>
              <w:t xml:space="preserve"> - 这个问题很重要是因为：     </w:t>
            </w:r>
            <w:r w:rsidRPr="00C11C19">
              <w:rPr>
                <w:rFonts w:ascii="微软雅黑" w:eastAsia="微软雅黑" w:hAnsi="微软雅黑" w:cs="Times New Roman" w:hint="eastAsia"/>
                <w:color w:val="F79646" w:themeColor="accent6"/>
                <w:kern w:val="0"/>
                <w:sz w:val="18"/>
              </w:rPr>
              <w:t xml:space="preserve"> （分析这个目标之所以重要的原因）</w:t>
            </w:r>
            <w:r w:rsidRPr="00C11C19">
              <w:rPr>
                <w:rFonts w:ascii="微软雅黑" w:eastAsia="微软雅黑" w:hAnsi="微软雅黑" w:cs="Times New Roman" w:hint="eastAsia"/>
                <w:color w:val="F79646" w:themeColor="accent6"/>
                <w:kern w:val="0"/>
                <w:sz w:val="18"/>
              </w:rPr>
              <w:br/>
            </w:r>
            <w:r w:rsidRPr="00C11C19">
              <w:rPr>
                <w:rFonts w:ascii="微软雅黑" w:eastAsia="微软雅黑" w:hAnsi="微软雅黑" w:cs="Times New Roman" w:hint="eastAsia"/>
                <w:color w:val="000000"/>
                <w:kern w:val="0"/>
                <w:sz w:val="18"/>
              </w:rPr>
              <w:t xml:space="preserve"> - 我现在已经完成了：</w:t>
            </w:r>
            <w:r w:rsidRPr="00C11C19">
              <w:rPr>
                <w:rFonts w:ascii="微软雅黑" w:eastAsia="微软雅黑" w:hAnsi="微软雅黑" w:cs="Times New Roman" w:hint="eastAsia"/>
                <w:color w:val="F79646" w:themeColor="accent6"/>
                <w:kern w:val="0"/>
                <w:sz w:val="18"/>
              </w:rPr>
              <w:t>（理清已经完成或具备的条件）</w:t>
            </w:r>
            <w:r w:rsidRPr="00C11C19">
              <w:rPr>
                <w:rFonts w:ascii="微软雅黑" w:eastAsia="微软雅黑" w:hAnsi="微软雅黑" w:cs="Times New Roman" w:hint="eastAsia"/>
                <w:color w:val="F79646" w:themeColor="accent6"/>
                <w:kern w:val="0"/>
                <w:sz w:val="18"/>
              </w:rPr>
              <w:br/>
            </w:r>
            <w:r w:rsidRPr="00C11C19">
              <w:rPr>
                <w:rFonts w:ascii="微软雅黑" w:eastAsia="微软雅黑" w:hAnsi="微软雅黑" w:cs="Times New Roman" w:hint="eastAsia"/>
                <w:color w:val="000000"/>
                <w:kern w:val="0"/>
                <w:sz w:val="18"/>
              </w:rPr>
              <w:t xml:space="preserve"> - 我还需要做到：</w:t>
            </w:r>
            <w:r w:rsidRPr="00C11C19">
              <w:rPr>
                <w:rFonts w:ascii="微软雅黑" w:eastAsia="微软雅黑" w:hAnsi="微软雅黑" w:cs="Times New Roman" w:hint="eastAsia"/>
                <w:color w:val="F79646" w:themeColor="accent6"/>
                <w:kern w:val="0"/>
                <w:sz w:val="18"/>
              </w:rPr>
              <w:t>（列出还需要完成的任务或资源缺口）</w:t>
            </w:r>
            <w:r w:rsidRPr="00C11C19">
              <w:rPr>
                <w:rFonts w:ascii="微软雅黑" w:eastAsia="微软雅黑" w:hAnsi="微软雅黑" w:cs="Times New Roman" w:hint="eastAsia"/>
                <w:color w:val="F79646" w:themeColor="accent6"/>
                <w:kern w:val="0"/>
                <w:sz w:val="18"/>
              </w:rPr>
              <w:br/>
            </w:r>
            <w:r w:rsidRPr="00C11C19">
              <w:rPr>
                <w:rFonts w:ascii="微软雅黑" w:eastAsia="微软雅黑" w:hAnsi="微软雅黑" w:cs="Times New Roman" w:hint="eastAsia"/>
                <w:color w:val="000000"/>
                <w:kern w:val="0"/>
                <w:sz w:val="18"/>
              </w:rPr>
              <w:t xml:space="preserve"> - 谁可以为我提供一些新思路？</w:t>
            </w:r>
            <w:r w:rsidRPr="00C11C19">
              <w:rPr>
                <w:rFonts w:ascii="微软雅黑" w:eastAsia="微软雅黑" w:hAnsi="微软雅黑" w:cs="Times New Roman" w:hint="eastAsia"/>
                <w:color w:val="F79646" w:themeColor="accent6"/>
                <w:kern w:val="0"/>
                <w:sz w:val="18"/>
              </w:rPr>
              <w:t>（仅用于寻找新的视角，这个阶段避免来自外界的直接判断和建议）</w:t>
            </w:r>
          </w:p>
        </w:tc>
      </w:tr>
      <w:tr w:rsidR="00C11C19" w:rsidRPr="00C11C19" w14:paraId="0973125D" w14:textId="77777777" w:rsidTr="00C11C19">
        <w:trPr>
          <w:trHeight w:val="340"/>
        </w:trPr>
        <w:tc>
          <w:tcPr>
            <w:tcW w:w="3294" w:type="dxa"/>
            <w:tcBorders>
              <w:top w:val="nil"/>
              <w:left w:val="nil"/>
              <w:bottom w:val="nil"/>
              <w:right w:val="nil"/>
            </w:tcBorders>
            <w:shd w:val="clear" w:color="auto" w:fill="auto"/>
            <w:vAlign w:val="bottom"/>
            <w:hideMark/>
          </w:tcPr>
          <w:p w14:paraId="572CC2D6"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516" w:type="dxa"/>
            <w:tcBorders>
              <w:top w:val="nil"/>
              <w:left w:val="nil"/>
              <w:bottom w:val="nil"/>
              <w:right w:val="nil"/>
            </w:tcBorders>
            <w:shd w:val="clear" w:color="auto" w:fill="auto"/>
            <w:noWrap/>
            <w:vAlign w:val="bottom"/>
            <w:hideMark/>
          </w:tcPr>
          <w:p w14:paraId="6B3B70E5" w14:textId="08788470" w:rsidR="00C11C19" w:rsidRPr="00C11C19" w:rsidRDefault="00C11C19" w:rsidP="00C11C19">
            <w:pPr>
              <w:widowControl/>
              <w:jc w:val="left"/>
              <w:rPr>
                <w:rFonts w:ascii="宋体" w:eastAsia="宋体" w:hAnsi="宋体" w:cs="Times New Roman"/>
                <w:color w:val="000000"/>
                <w:kern w:val="0"/>
                <w:sz w:val="18"/>
              </w:rPr>
            </w:pPr>
            <w:r w:rsidRPr="00C11C19">
              <w:rPr>
                <w:rFonts w:ascii="宋体" w:eastAsia="宋体" w:hAnsi="宋体" w:cs="Times New Roman"/>
                <w:noProof/>
                <w:color w:val="000000"/>
                <w:kern w:val="0"/>
                <w:sz w:val="18"/>
              </w:rPr>
              <w:drawing>
                <wp:inline distT="0" distB="0" distL="0" distR="0" wp14:anchorId="725166F3" wp14:editId="76F74E01">
                  <wp:extent cx="369570" cy="236220"/>
                  <wp:effectExtent l="0" t="0" r="11430" b="0"/>
                  <wp:docPr id="2" name="图片 2" descr="Macintosh HD:Users:M:Library:Caches:TemporaryItems:msoclip:0:clip_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Library:Caches:TemporaryItems:msoclip:0:clip_image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70" cy="23622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2500"/>
            </w:tblGrid>
            <w:tr w:rsidR="00C11C19" w:rsidRPr="00C11C19" w14:paraId="2029C56E" w14:textId="77777777">
              <w:trPr>
                <w:trHeight w:val="340"/>
                <w:tblCellSpacing w:w="0" w:type="dxa"/>
              </w:trPr>
              <w:tc>
                <w:tcPr>
                  <w:tcW w:w="2500" w:type="dxa"/>
                  <w:tcBorders>
                    <w:top w:val="nil"/>
                    <w:left w:val="nil"/>
                    <w:bottom w:val="nil"/>
                    <w:right w:val="nil"/>
                  </w:tcBorders>
                  <w:shd w:val="clear" w:color="auto" w:fill="auto"/>
                  <w:vAlign w:val="bottom"/>
                  <w:hideMark/>
                </w:tcPr>
                <w:p w14:paraId="6266E345" w14:textId="77777777" w:rsidR="00C11C19" w:rsidRPr="00C11C19" w:rsidRDefault="00C11C19" w:rsidP="00C11C19">
                  <w:pPr>
                    <w:widowControl/>
                    <w:jc w:val="left"/>
                    <w:rPr>
                      <w:rFonts w:ascii="微软雅黑" w:eastAsia="微软雅黑" w:hAnsi="微软雅黑" w:cs="Times New Roman"/>
                      <w:color w:val="000000"/>
                      <w:kern w:val="0"/>
                      <w:sz w:val="18"/>
                    </w:rPr>
                  </w:pPr>
                </w:p>
              </w:tc>
            </w:tr>
          </w:tbl>
          <w:p w14:paraId="7D87CDFF" w14:textId="77777777" w:rsidR="00C11C19" w:rsidRPr="00C11C19" w:rsidRDefault="00C11C19" w:rsidP="00C11C19">
            <w:pPr>
              <w:widowControl/>
              <w:jc w:val="left"/>
              <w:rPr>
                <w:rFonts w:ascii="宋体" w:eastAsia="宋体" w:hAnsi="宋体" w:cs="Times New Roman"/>
                <w:color w:val="000000"/>
                <w:kern w:val="0"/>
                <w:sz w:val="18"/>
              </w:rPr>
            </w:pPr>
          </w:p>
        </w:tc>
        <w:tc>
          <w:tcPr>
            <w:tcW w:w="3434" w:type="dxa"/>
            <w:tcBorders>
              <w:top w:val="nil"/>
              <w:left w:val="nil"/>
              <w:bottom w:val="nil"/>
              <w:right w:val="nil"/>
            </w:tcBorders>
            <w:shd w:val="clear" w:color="auto" w:fill="auto"/>
            <w:vAlign w:val="bottom"/>
            <w:hideMark/>
          </w:tcPr>
          <w:p w14:paraId="5DF6A2F3"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236" w:type="dxa"/>
            <w:tcBorders>
              <w:top w:val="nil"/>
              <w:left w:val="nil"/>
              <w:bottom w:val="nil"/>
              <w:right w:val="nil"/>
            </w:tcBorders>
            <w:shd w:val="clear" w:color="auto" w:fill="auto"/>
            <w:noWrap/>
            <w:vAlign w:val="bottom"/>
            <w:hideMark/>
          </w:tcPr>
          <w:p w14:paraId="59D63318" w14:textId="77777777" w:rsidR="00C11C19" w:rsidRPr="00C11C19" w:rsidRDefault="00C11C19" w:rsidP="00C11C19">
            <w:pPr>
              <w:widowControl/>
              <w:jc w:val="left"/>
              <w:rPr>
                <w:rFonts w:ascii="微软雅黑" w:eastAsia="微软雅黑" w:hAnsi="微软雅黑" w:cs="Times New Roman"/>
                <w:color w:val="000000"/>
                <w:kern w:val="0"/>
                <w:sz w:val="18"/>
              </w:rPr>
            </w:pPr>
          </w:p>
        </w:tc>
      </w:tr>
      <w:tr w:rsidR="00C11C19" w:rsidRPr="00C11C19" w14:paraId="3514FAF6" w14:textId="77777777" w:rsidTr="00C11C19">
        <w:trPr>
          <w:trHeight w:val="1500"/>
        </w:trPr>
        <w:tc>
          <w:tcPr>
            <w:tcW w:w="114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1E9429D1" w14:textId="771F8757" w:rsidR="00C11C19" w:rsidRPr="00C11C19" w:rsidRDefault="00C11C19" w:rsidP="00C11C19">
            <w:pPr>
              <w:widowControl/>
              <w:jc w:val="left"/>
              <w:rPr>
                <w:rFonts w:ascii="微软雅黑" w:eastAsia="微软雅黑" w:hAnsi="微软雅黑" w:cs="Times New Roman"/>
                <w:color w:val="000000"/>
                <w:kern w:val="0"/>
                <w:sz w:val="18"/>
              </w:rPr>
            </w:pPr>
            <w:r w:rsidRPr="00C11C19">
              <w:rPr>
                <w:rFonts w:ascii="微软雅黑" w:eastAsia="微软雅黑" w:hAnsi="微软雅黑" w:cs="Times New Roman" w:hint="eastAsia"/>
                <w:b/>
                <w:bCs/>
                <w:color w:val="000000"/>
                <w:kern w:val="0"/>
                <w:sz w:val="18"/>
              </w:rPr>
              <w:t>3. 重新定义</w:t>
            </w:r>
            <w:r>
              <w:rPr>
                <w:rFonts w:ascii="微软雅黑" w:eastAsia="微软雅黑" w:hAnsi="微软雅黑" w:cs="Times New Roman" w:hint="eastAsia"/>
                <w:b/>
                <w:bCs/>
                <w:color w:val="000000"/>
                <w:kern w:val="0"/>
                <w:sz w:val="18"/>
              </w:rPr>
              <w:t>问题/</w:t>
            </w:r>
            <w:r w:rsidRPr="00C11C19">
              <w:rPr>
                <w:rFonts w:ascii="微软雅黑" w:eastAsia="微软雅黑" w:hAnsi="微软雅黑" w:cs="Times New Roman" w:hint="eastAsia"/>
                <w:b/>
                <w:bCs/>
                <w:color w:val="000000"/>
                <w:kern w:val="0"/>
                <w:sz w:val="18"/>
              </w:rPr>
              <w:t>目标：</w:t>
            </w:r>
            <w:r w:rsidRPr="00C11C19">
              <w:rPr>
                <w:rFonts w:ascii="微软雅黑" w:eastAsia="微软雅黑" w:hAnsi="微软雅黑" w:cs="Times New Roman" w:hint="eastAsia"/>
                <w:color w:val="000000"/>
                <w:kern w:val="0"/>
                <w:sz w:val="18"/>
              </w:rPr>
              <w:br/>
            </w:r>
            <w:r w:rsidRPr="00C11C19">
              <w:rPr>
                <w:rFonts w:ascii="微软雅黑" w:eastAsia="微软雅黑" w:hAnsi="微软雅黑" w:cs="Times New Roman" w:hint="eastAsia"/>
                <w:color w:val="000000"/>
                <w:kern w:val="0"/>
                <w:sz w:val="18"/>
              </w:rPr>
              <w:br/>
            </w:r>
            <w:r w:rsidRPr="00C11C19">
              <w:rPr>
                <w:rFonts w:ascii="微软雅黑" w:eastAsia="微软雅黑" w:hAnsi="微软雅黑" w:cs="Times New Roman" w:hint="eastAsia"/>
                <w:color w:val="F79646" w:themeColor="accent6"/>
                <w:kern w:val="0"/>
                <w:sz w:val="18"/>
              </w:rPr>
              <w:t>（经过分析和思考，我面临的问题发生变化了吗？如果有，现在我真正需要解决的是个什么样的问题？）</w:t>
            </w:r>
          </w:p>
        </w:tc>
      </w:tr>
      <w:tr w:rsidR="00C11C19" w:rsidRPr="00C11C19" w14:paraId="258ED09C" w14:textId="77777777" w:rsidTr="00C11C19">
        <w:trPr>
          <w:trHeight w:val="340"/>
        </w:trPr>
        <w:tc>
          <w:tcPr>
            <w:tcW w:w="3294" w:type="dxa"/>
            <w:tcBorders>
              <w:top w:val="nil"/>
              <w:left w:val="nil"/>
              <w:bottom w:val="nil"/>
              <w:right w:val="nil"/>
            </w:tcBorders>
            <w:shd w:val="clear" w:color="auto" w:fill="auto"/>
            <w:noWrap/>
            <w:vAlign w:val="bottom"/>
            <w:hideMark/>
          </w:tcPr>
          <w:p w14:paraId="00EC8683"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516" w:type="dxa"/>
            <w:tcBorders>
              <w:top w:val="nil"/>
              <w:left w:val="nil"/>
              <w:bottom w:val="nil"/>
              <w:right w:val="nil"/>
            </w:tcBorders>
            <w:shd w:val="clear" w:color="auto" w:fill="auto"/>
            <w:noWrap/>
            <w:vAlign w:val="bottom"/>
            <w:hideMark/>
          </w:tcPr>
          <w:p w14:paraId="0CF10C96" w14:textId="5E7ABE1B" w:rsidR="00C11C19" w:rsidRPr="00C11C19" w:rsidRDefault="00C11C19" w:rsidP="00C11C19">
            <w:pPr>
              <w:widowControl/>
              <w:jc w:val="left"/>
              <w:rPr>
                <w:rFonts w:ascii="宋体" w:eastAsia="宋体" w:hAnsi="宋体" w:cs="Times New Roman"/>
                <w:color w:val="000000"/>
                <w:kern w:val="0"/>
                <w:sz w:val="18"/>
              </w:rPr>
            </w:pPr>
            <w:r w:rsidRPr="00C11C19">
              <w:rPr>
                <w:rFonts w:ascii="宋体" w:eastAsia="宋体" w:hAnsi="宋体" w:cs="Times New Roman"/>
                <w:noProof/>
                <w:color w:val="000000"/>
                <w:kern w:val="0"/>
                <w:sz w:val="18"/>
              </w:rPr>
              <w:drawing>
                <wp:inline distT="0" distB="0" distL="0" distR="0" wp14:anchorId="37E77329" wp14:editId="173B716A">
                  <wp:extent cx="369570" cy="236220"/>
                  <wp:effectExtent l="0" t="0" r="11430" b="0"/>
                  <wp:docPr id="3" name="图片 3" descr="Macintosh HD:Users:M:Library:Caches:TemporaryItems:msoclip:0:clip_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Library:Caches:TemporaryItems:msoclip:0:clip_image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570" cy="23622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2500"/>
            </w:tblGrid>
            <w:tr w:rsidR="00C11C19" w:rsidRPr="00C11C19" w14:paraId="41F115D6" w14:textId="77777777">
              <w:trPr>
                <w:trHeight w:val="340"/>
                <w:tblCellSpacing w:w="0" w:type="dxa"/>
              </w:trPr>
              <w:tc>
                <w:tcPr>
                  <w:tcW w:w="2500" w:type="dxa"/>
                  <w:tcBorders>
                    <w:top w:val="nil"/>
                    <w:left w:val="nil"/>
                    <w:bottom w:val="nil"/>
                    <w:right w:val="nil"/>
                  </w:tcBorders>
                  <w:shd w:val="clear" w:color="auto" w:fill="auto"/>
                  <w:noWrap/>
                  <w:vAlign w:val="bottom"/>
                  <w:hideMark/>
                </w:tcPr>
                <w:p w14:paraId="167C846D" w14:textId="77777777" w:rsidR="00C11C19" w:rsidRPr="00C11C19" w:rsidRDefault="00C11C19" w:rsidP="00C11C19">
                  <w:pPr>
                    <w:widowControl/>
                    <w:jc w:val="left"/>
                    <w:rPr>
                      <w:rFonts w:ascii="微软雅黑" w:eastAsia="微软雅黑" w:hAnsi="微软雅黑" w:cs="Times New Roman"/>
                      <w:color w:val="000000"/>
                      <w:kern w:val="0"/>
                      <w:sz w:val="18"/>
                    </w:rPr>
                  </w:pPr>
                </w:p>
              </w:tc>
            </w:tr>
          </w:tbl>
          <w:p w14:paraId="58DF98D5" w14:textId="77777777" w:rsidR="00C11C19" w:rsidRPr="00C11C19" w:rsidRDefault="00C11C19" w:rsidP="00C11C19">
            <w:pPr>
              <w:widowControl/>
              <w:jc w:val="left"/>
              <w:rPr>
                <w:rFonts w:ascii="宋体" w:eastAsia="宋体" w:hAnsi="宋体" w:cs="Times New Roman"/>
                <w:color w:val="000000"/>
                <w:kern w:val="0"/>
                <w:sz w:val="18"/>
              </w:rPr>
            </w:pPr>
          </w:p>
        </w:tc>
        <w:tc>
          <w:tcPr>
            <w:tcW w:w="3434" w:type="dxa"/>
            <w:tcBorders>
              <w:top w:val="nil"/>
              <w:left w:val="nil"/>
              <w:bottom w:val="nil"/>
              <w:right w:val="nil"/>
            </w:tcBorders>
            <w:shd w:val="clear" w:color="auto" w:fill="auto"/>
            <w:noWrap/>
            <w:vAlign w:val="bottom"/>
            <w:hideMark/>
          </w:tcPr>
          <w:p w14:paraId="14F6FCB2" w14:textId="77777777" w:rsidR="00C11C19" w:rsidRPr="00C11C19" w:rsidRDefault="00C11C19" w:rsidP="00C11C19">
            <w:pPr>
              <w:widowControl/>
              <w:jc w:val="left"/>
              <w:rPr>
                <w:rFonts w:ascii="微软雅黑" w:eastAsia="微软雅黑" w:hAnsi="微软雅黑" w:cs="Times New Roman"/>
                <w:color w:val="000000"/>
                <w:kern w:val="0"/>
                <w:sz w:val="18"/>
              </w:rPr>
            </w:pPr>
          </w:p>
        </w:tc>
        <w:tc>
          <w:tcPr>
            <w:tcW w:w="2236" w:type="dxa"/>
            <w:tcBorders>
              <w:top w:val="nil"/>
              <w:left w:val="nil"/>
              <w:bottom w:val="nil"/>
              <w:right w:val="nil"/>
            </w:tcBorders>
            <w:shd w:val="clear" w:color="auto" w:fill="auto"/>
            <w:noWrap/>
            <w:vAlign w:val="bottom"/>
            <w:hideMark/>
          </w:tcPr>
          <w:p w14:paraId="6248FFEB" w14:textId="77777777" w:rsidR="00C11C19" w:rsidRPr="00C11C19" w:rsidRDefault="00C11C19" w:rsidP="00C11C19">
            <w:pPr>
              <w:widowControl/>
              <w:jc w:val="left"/>
              <w:rPr>
                <w:rFonts w:ascii="微软雅黑" w:eastAsia="微软雅黑" w:hAnsi="微软雅黑" w:cs="Times New Roman"/>
                <w:color w:val="000000"/>
                <w:kern w:val="0"/>
                <w:sz w:val="18"/>
              </w:rPr>
            </w:pPr>
          </w:p>
        </w:tc>
      </w:tr>
      <w:tr w:rsidR="00C11C19" w:rsidRPr="00C11C19" w14:paraId="7274ADD5" w14:textId="77777777" w:rsidTr="00C11C19">
        <w:trPr>
          <w:trHeight w:val="1880"/>
        </w:trPr>
        <w:tc>
          <w:tcPr>
            <w:tcW w:w="1148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72E5BC46" w14:textId="0D63D310" w:rsidR="00C11C19" w:rsidRPr="00C11C19" w:rsidRDefault="00C11C19" w:rsidP="00C11C19">
            <w:pPr>
              <w:widowControl/>
              <w:jc w:val="left"/>
              <w:rPr>
                <w:rFonts w:ascii="微软雅黑" w:eastAsia="微软雅黑" w:hAnsi="微软雅黑" w:cs="Times New Roman"/>
                <w:color w:val="000000"/>
                <w:kern w:val="0"/>
                <w:sz w:val="18"/>
              </w:rPr>
            </w:pPr>
            <w:r w:rsidRPr="00C11C19">
              <w:rPr>
                <w:rFonts w:ascii="微软雅黑" w:eastAsia="微软雅黑" w:hAnsi="微软雅黑" w:cs="Times New Roman" w:hint="eastAsia"/>
                <w:b/>
                <w:bCs/>
                <w:color w:val="000000"/>
                <w:kern w:val="0"/>
                <w:sz w:val="18"/>
              </w:rPr>
              <w:t>4. 制定行动方案</w:t>
            </w:r>
            <w:r w:rsidRPr="00C11C19">
              <w:rPr>
                <w:rFonts w:ascii="微软雅黑" w:eastAsia="微软雅黑" w:hAnsi="微软雅黑" w:cs="Times New Roman" w:hint="eastAsia"/>
                <w:color w:val="000000"/>
                <w:kern w:val="0"/>
                <w:sz w:val="18"/>
              </w:rPr>
              <w:br/>
            </w:r>
            <w:r w:rsidRPr="00C11C19">
              <w:rPr>
                <w:rFonts w:ascii="微软雅黑" w:eastAsia="微软雅黑" w:hAnsi="微软雅黑" w:cs="Times New Roman" w:hint="eastAsia"/>
                <w:color w:val="000000"/>
                <w:kern w:val="0"/>
                <w:sz w:val="18"/>
              </w:rPr>
              <w:br/>
            </w:r>
            <w:r w:rsidRPr="00C11C19">
              <w:rPr>
                <w:rFonts w:ascii="微软雅黑" w:eastAsia="微软雅黑" w:hAnsi="微软雅黑" w:cs="Times New Roman" w:hint="eastAsia"/>
                <w:color w:val="F79646" w:themeColor="accent6"/>
                <w:kern w:val="0"/>
                <w:sz w:val="18"/>
              </w:rPr>
              <w:t>（这件事需要在什么时候完成？完成这件事需要几个步骤？我可以向谁寻求帮助或建议？我需要他人的鼓励或监督吗？</w:t>
            </w:r>
            <w:r>
              <w:rPr>
                <w:rFonts w:ascii="微软雅黑" w:eastAsia="微软雅黑" w:hAnsi="微软雅黑" w:cs="Times New Roman" w:hint="eastAsia"/>
                <w:color w:val="F79646" w:themeColor="accent6"/>
                <w:kern w:val="0"/>
                <w:sz w:val="18"/>
              </w:rPr>
              <w:t>）</w:t>
            </w:r>
          </w:p>
        </w:tc>
      </w:tr>
    </w:tbl>
    <w:p w14:paraId="7DFFAA9A" w14:textId="77777777" w:rsidR="00C11C19" w:rsidRDefault="00C11C19"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5440DDF0" w14:textId="77777777" w:rsidR="00C11C19" w:rsidRDefault="00C11C19"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578F341A" w14:textId="77777777" w:rsidR="00C11C19" w:rsidRDefault="00C11C19"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2BCEA336" w14:textId="77777777" w:rsidR="00C11C19" w:rsidRPr="003178FC" w:rsidRDefault="00C11C19" w:rsidP="00262C2C">
      <w:pPr>
        <w:widowControl/>
        <w:tabs>
          <w:tab w:val="left" w:pos="220"/>
          <w:tab w:val="left" w:pos="720"/>
        </w:tabs>
        <w:autoSpaceDE w:val="0"/>
        <w:autoSpaceDN w:val="0"/>
        <w:adjustRightInd w:val="0"/>
        <w:jc w:val="left"/>
        <w:rPr>
          <w:rFonts w:ascii="微软雅黑" w:eastAsia="微软雅黑" w:hAnsi="微软雅黑"/>
          <w:sz w:val="22"/>
          <w:szCs w:val="22"/>
        </w:rPr>
      </w:pPr>
    </w:p>
    <w:p w14:paraId="7BCC0B29" w14:textId="0BB4F913" w:rsidR="00C11C19" w:rsidRPr="003178FC" w:rsidRDefault="00C11C19" w:rsidP="00C11C19">
      <w:pPr>
        <w:rPr>
          <w:rFonts w:ascii="微软雅黑" w:eastAsia="微软雅黑" w:hAnsi="微软雅黑"/>
          <w:color w:val="F79646" w:themeColor="accent6"/>
          <w:sz w:val="22"/>
          <w:szCs w:val="22"/>
          <w:u w:val="double"/>
        </w:rPr>
      </w:pPr>
      <w:r w:rsidRPr="003178FC">
        <w:rPr>
          <w:rFonts w:ascii="微软雅黑" w:eastAsia="微软雅黑" w:hAnsi="微软雅黑" w:hint="eastAsia"/>
          <w:b/>
          <w:color w:val="F79646" w:themeColor="accent6"/>
          <w:sz w:val="22"/>
          <w:szCs w:val="22"/>
          <w:u w:val="double"/>
        </w:rPr>
        <w:t>训练</w:t>
      </w:r>
      <w:r>
        <w:rPr>
          <w:rFonts w:ascii="微软雅黑" w:eastAsia="微软雅黑" w:hAnsi="微软雅黑" w:hint="eastAsia"/>
          <w:b/>
          <w:color w:val="F79646" w:themeColor="accent6"/>
          <w:sz w:val="22"/>
          <w:szCs w:val="22"/>
          <w:u w:val="double"/>
        </w:rPr>
        <w:t>2</w:t>
      </w:r>
      <w:r w:rsidRPr="003178FC">
        <w:rPr>
          <w:rFonts w:ascii="微软雅黑" w:eastAsia="微软雅黑" w:hAnsi="微软雅黑" w:hint="eastAsia"/>
          <w:b/>
          <w:color w:val="F79646" w:themeColor="accent6"/>
          <w:sz w:val="22"/>
          <w:szCs w:val="22"/>
          <w:u w:val="double"/>
        </w:rPr>
        <w:t>：</w:t>
      </w:r>
      <w:r w:rsidR="007E125F">
        <w:rPr>
          <w:rFonts w:ascii="微软雅黑" w:eastAsia="微软雅黑" w:hAnsi="微软雅黑" w:hint="eastAsia"/>
          <w:color w:val="F79646" w:themeColor="accent6"/>
          <w:sz w:val="22"/>
          <w:szCs w:val="22"/>
          <w:u w:val="double"/>
        </w:rPr>
        <w:t>目标量化</w:t>
      </w:r>
      <w:r>
        <w:rPr>
          <w:rFonts w:ascii="微软雅黑" w:eastAsia="微软雅黑" w:hAnsi="微软雅黑" w:hint="eastAsia"/>
          <w:color w:val="F79646" w:themeColor="accent6"/>
          <w:sz w:val="22"/>
          <w:szCs w:val="22"/>
          <w:u w:val="double"/>
        </w:rPr>
        <w:t>训练</w:t>
      </w:r>
    </w:p>
    <w:p w14:paraId="57306C61" w14:textId="67A7BFC4"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Pr>
          <w:rFonts w:ascii="微软雅黑" w:eastAsia="微软雅黑" w:hAnsi="微软雅黑" w:hint="eastAsia"/>
          <w:sz w:val="22"/>
          <w:szCs w:val="22"/>
        </w:rPr>
        <w:t>对目标做量化处理可以看作是经过</w:t>
      </w:r>
      <w:r w:rsidRPr="006B704B">
        <w:rPr>
          <w:rFonts w:ascii="微软雅黑" w:eastAsia="微软雅黑" w:hAnsi="微软雅黑" w:hint="eastAsia"/>
          <w:color w:val="F79646" w:themeColor="accent6"/>
          <w:sz w:val="22"/>
          <w:szCs w:val="22"/>
        </w:rPr>
        <w:t>训练1</w:t>
      </w:r>
      <w:r w:rsidRPr="006B704B">
        <w:rPr>
          <w:rFonts w:ascii="微软雅黑" w:eastAsia="微软雅黑" w:hAnsi="微软雅黑" w:hint="eastAsia"/>
          <w:sz w:val="22"/>
          <w:szCs w:val="22"/>
        </w:rPr>
        <w:t>的</w:t>
      </w:r>
      <w:r>
        <w:rPr>
          <w:rFonts w:ascii="微软雅黑" w:eastAsia="微软雅黑" w:hAnsi="微软雅黑" w:hint="eastAsia"/>
          <w:sz w:val="22"/>
          <w:szCs w:val="22"/>
        </w:rPr>
        <w:t>目标</w:t>
      </w:r>
      <w:r w:rsidRPr="006B704B">
        <w:rPr>
          <w:rFonts w:ascii="微软雅黑" w:eastAsia="微软雅黑" w:hAnsi="微软雅黑" w:hint="eastAsia"/>
          <w:sz w:val="22"/>
          <w:szCs w:val="22"/>
        </w:rPr>
        <w:t>分析之后进行的第二步骤。</w:t>
      </w:r>
    </w:p>
    <w:p w14:paraId="7FFD0E59"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Pr>
          <w:rFonts w:ascii="微软雅黑" w:eastAsia="微软雅黑" w:hAnsi="微软雅黑" w:hint="eastAsia"/>
          <w:sz w:val="22"/>
          <w:szCs w:val="22"/>
        </w:rPr>
        <w:t>具体的使用方法：</w:t>
      </w:r>
    </w:p>
    <w:p w14:paraId="21D27A9E"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Pr>
          <w:rFonts w:ascii="微软雅黑" w:eastAsia="微软雅黑" w:hAnsi="微软雅黑" w:hint="eastAsia"/>
          <w:sz w:val="22"/>
          <w:szCs w:val="22"/>
        </w:rPr>
        <w:t>1）</w:t>
      </w:r>
      <w:r w:rsidRPr="006B704B">
        <w:rPr>
          <w:rFonts w:ascii="微软雅黑" w:eastAsia="微软雅黑" w:hAnsi="微软雅黑" w:hint="eastAsia"/>
          <w:sz w:val="22"/>
          <w:szCs w:val="22"/>
        </w:rPr>
        <w:t>首先将目标填写在第一行"我的目标"</w:t>
      </w:r>
      <w:r>
        <w:rPr>
          <w:rFonts w:ascii="微软雅黑" w:eastAsia="微软雅黑" w:hAnsi="微软雅黑" w:hint="eastAsia"/>
          <w:sz w:val="22"/>
          <w:szCs w:val="22"/>
        </w:rPr>
        <w:t>；</w:t>
      </w:r>
    </w:p>
    <w:p w14:paraId="5AB8F657"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sidRPr="006B704B">
        <w:rPr>
          <w:rFonts w:ascii="微软雅黑" w:eastAsia="微软雅黑" w:hAnsi="微软雅黑" w:hint="eastAsia"/>
          <w:sz w:val="22"/>
          <w:szCs w:val="22"/>
        </w:rPr>
        <w:t>2) 时间：填写目标开始执行时间，从开始到达成需要的时间等等</w:t>
      </w:r>
      <w:r>
        <w:rPr>
          <w:rFonts w:ascii="微软雅黑" w:eastAsia="微软雅黑" w:hAnsi="微软雅黑" w:hint="eastAsia"/>
          <w:sz w:val="22"/>
          <w:szCs w:val="22"/>
        </w:rPr>
        <w:t>；</w:t>
      </w:r>
    </w:p>
    <w:p w14:paraId="21363FBF"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sidRPr="006B704B">
        <w:rPr>
          <w:rFonts w:ascii="微软雅黑" w:eastAsia="微软雅黑" w:hAnsi="微软雅黑" w:hint="eastAsia"/>
          <w:sz w:val="22"/>
          <w:szCs w:val="22"/>
        </w:rPr>
        <w:t>3) 总预算：填写完成目标需要多少预算，不同的阶段预算多少</w:t>
      </w:r>
      <w:r>
        <w:rPr>
          <w:rFonts w:ascii="微软雅黑" w:eastAsia="微软雅黑" w:hAnsi="微软雅黑" w:hint="eastAsia"/>
          <w:sz w:val="22"/>
          <w:szCs w:val="22"/>
        </w:rPr>
        <w:t>；</w:t>
      </w:r>
    </w:p>
    <w:p w14:paraId="41149BCE"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sidRPr="006B704B">
        <w:rPr>
          <w:rFonts w:ascii="微软雅黑" w:eastAsia="微软雅黑" w:hAnsi="微软雅黑" w:hint="eastAsia"/>
          <w:sz w:val="22"/>
          <w:szCs w:val="22"/>
        </w:rPr>
        <w:t>4) 精力：为了完成目标需要投入多少精力</w:t>
      </w:r>
      <w:r>
        <w:rPr>
          <w:rFonts w:ascii="微软雅黑" w:eastAsia="微软雅黑" w:hAnsi="微软雅黑" w:hint="eastAsia"/>
          <w:sz w:val="22"/>
          <w:szCs w:val="22"/>
        </w:rPr>
        <w:t>；</w:t>
      </w:r>
    </w:p>
    <w:p w14:paraId="656C8545" w14:textId="4EAA0175"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r w:rsidRPr="006B704B">
        <w:rPr>
          <w:rFonts w:ascii="微软雅黑" w:eastAsia="微软雅黑" w:hAnsi="微软雅黑" w:hint="eastAsia"/>
          <w:sz w:val="22"/>
          <w:szCs w:val="22"/>
        </w:rPr>
        <w:t>5) 外部支持：为了达成目标是否需要外部的支持，什么样的支持，如何获得？</w:t>
      </w:r>
    </w:p>
    <w:p w14:paraId="6B06B440"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7B3DF7C7"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1357894D"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p w14:paraId="203B1A21" w14:textId="77777777" w:rsidR="006B704B" w:rsidRP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rPr>
      </w:pPr>
    </w:p>
    <w:tbl>
      <w:tblPr>
        <w:tblW w:w="6520" w:type="dxa"/>
        <w:tblInd w:w="93" w:type="dxa"/>
        <w:tblLook w:val="04A0" w:firstRow="1" w:lastRow="0" w:firstColumn="1" w:lastColumn="0" w:noHBand="0" w:noVBand="1"/>
      </w:tblPr>
      <w:tblGrid>
        <w:gridCol w:w="1420"/>
        <w:gridCol w:w="280"/>
        <w:gridCol w:w="1420"/>
        <w:gridCol w:w="280"/>
        <w:gridCol w:w="1420"/>
        <w:gridCol w:w="280"/>
        <w:gridCol w:w="1420"/>
      </w:tblGrid>
      <w:tr w:rsidR="007E125F" w:rsidRPr="007E125F" w14:paraId="34D8F33A" w14:textId="77777777" w:rsidTr="007E125F">
        <w:trPr>
          <w:trHeight w:val="652"/>
        </w:trPr>
        <w:tc>
          <w:tcPr>
            <w:tcW w:w="6520" w:type="dxa"/>
            <w:gridSpan w:val="7"/>
            <w:vMerge w:val="restart"/>
            <w:tcBorders>
              <w:top w:val="single" w:sz="4" w:space="0" w:color="auto"/>
              <w:left w:val="single" w:sz="4" w:space="0" w:color="auto"/>
              <w:bottom w:val="single" w:sz="4" w:space="0" w:color="000000"/>
              <w:right w:val="single" w:sz="4" w:space="0" w:color="000000"/>
            </w:tcBorders>
            <w:shd w:val="clear" w:color="auto" w:fill="auto"/>
            <w:noWrap/>
            <w:hideMark/>
          </w:tcPr>
          <w:p w14:paraId="241E2E0A"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r w:rsidRPr="007E125F">
              <w:rPr>
                <w:rFonts w:ascii="微软雅黑" w:eastAsia="微软雅黑" w:hAnsi="微软雅黑" w:cs="Times New Roman" w:hint="eastAsia"/>
                <w:b/>
                <w:bCs/>
                <w:color w:val="000000"/>
                <w:kern w:val="0"/>
                <w:sz w:val="18"/>
              </w:rPr>
              <w:t>1) 我的目标是：</w:t>
            </w:r>
            <w:r w:rsidRPr="007E125F">
              <w:rPr>
                <w:rFonts w:ascii="微软雅黑" w:eastAsia="微软雅黑" w:hAnsi="微软雅黑" w:cs="Times New Roman" w:hint="eastAsia"/>
                <w:color w:val="F79646" w:themeColor="accent6"/>
                <w:kern w:val="0"/>
                <w:sz w:val="18"/>
              </w:rPr>
              <w:t>我的目标或愿望是什么？</w:t>
            </w:r>
          </w:p>
        </w:tc>
      </w:tr>
      <w:tr w:rsidR="007E125F" w:rsidRPr="007E125F" w14:paraId="1743171A" w14:textId="77777777" w:rsidTr="007E125F">
        <w:trPr>
          <w:trHeight w:val="652"/>
        </w:trPr>
        <w:tc>
          <w:tcPr>
            <w:tcW w:w="6520" w:type="dxa"/>
            <w:gridSpan w:val="7"/>
            <w:vMerge/>
            <w:tcBorders>
              <w:top w:val="single" w:sz="4" w:space="0" w:color="auto"/>
              <w:left w:val="single" w:sz="4" w:space="0" w:color="auto"/>
              <w:bottom w:val="single" w:sz="4" w:space="0" w:color="000000"/>
              <w:right w:val="single" w:sz="4" w:space="0" w:color="000000"/>
            </w:tcBorders>
            <w:vAlign w:val="center"/>
            <w:hideMark/>
          </w:tcPr>
          <w:p w14:paraId="01F7B764"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r>
      <w:tr w:rsidR="007E125F" w:rsidRPr="007E125F" w14:paraId="2176DA92" w14:textId="77777777" w:rsidTr="007E125F">
        <w:trPr>
          <w:trHeight w:val="180"/>
        </w:trPr>
        <w:tc>
          <w:tcPr>
            <w:tcW w:w="1420" w:type="dxa"/>
            <w:tcBorders>
              <w:top w:val="nil"/>
              <w:left w:val="nil"/>
              <w:bottom w:val="nil"/>
              <w:right w:val="nil"/>
            </w:tcBorders>
            <w:shd w:val="clear" w:color="auto" w:fill="auto"/>
            <w:vAlign w:val="bottom"/>
            <w:hideMark/>
          </w:tcPr>
          <w:p w14:paraId="03D9F487"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noWrap/>
            <w:vAlign w:val="bottom"/>
            <w:hideMark/>
          </w:tcPr>
          <w:p w14:paraId="5B868C60"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tcBorders>
              <w:top w:val="nil"/>
              <w:left w:val="nil"/>
              <w:bottom w:val="nil"/>
              <w:right w:val="nil"/>
            </w:tcBorders>
            <w:shd w:val="clear" w:color="auto" w:fill="auto"/>
            <w:noWrap/>
            <w:vAlign w:val="bottom"/>
            <w:hideMark/>
          </w:tcPr>
          <w:p w14:paraId="53C41498"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noWrap/>
            <w:vAlign w:val="bottom"/>
            <w:hideMark/>
          </w:tcPr>
          <w:p w14:paraId="2456DD44"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tcBorders>
              <w:top w:val="nil"/>
              <w:left w:val="nil"/>
              <w:bottom w:val="nil"/>
              <w:right w:val="nil"/>
            </w:tcBorders>
            <w:shd w:val="clear" w:color="auto" w:fill="auto"/>
            <w:noWrap/>
            <w:vAlign w:val="bottom"/>
            <w:hideMark/>
          </w:tcPr>
          <w:p w14:paraId="33734F92"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noWrap/>
            <w:vAlign w:val="bottom"/>
            <w:hideMark/>
          </w:tcPr>
          <w:p w14:paraId="69C07405"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tcBorders>
              <w:top w:val="nil"/>
              <w:left w:val="nil"/>
              <w:bottom w:val="nil"/>
              <w:right w:val="nil"/>
            </w:tcBorders>
            <w:shd w:val="clear" w:color="auto" w:fill="auto"/>
            <w:noWrap/>
            <w:vAlign w:val="bottom"/>
            <w:hideMark/>
          </w:tcPr>
          <w:p w14:paraId="172FD7CF"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r>
      <w:tr w:rsidR="007E125F" w:rsidRPr="007E125F" w14:paraId="07EA5180" w14:textId="77777777" w:rsidTr="007E125F">
        <w:trPr>
          <w:trHeight w:val="980"/>
        </w:trPr>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67ABD99F"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r w:rsidRPr="007E125F">
              <w:rPr>
                <w:rFonts w:ascii="微软雅黑" w:eastAsia="微软雅黑" w:hAnsi="微软雅黑" w:cs="Times New Roman" w:hint="eastAsia"/>
                <w:b/>
                <w:bCs/>
                <w:color w:val="000000"/>
                <w:kern w:val="0"/>
                <w:sz w:val="18"/>
              </w:rPr>
              <w:t>2) 时间</w:t>
            </w:r>
          </w:p>
        </w:tc>
        <w:tc>
          <w:tcPr>
            <w:tcW w:w="280" w:type="dxa"/>
            <w:tcBorders>
              <w:top w:val="nil"/>
              <w:left w:val="nil"/>
              <w:bottom w:val="nil"/>
              <w:right w:val="nil"/>
            </w:tcBorders>
            <w:shd w:val="clear" w:color="auto" w:fill="auto"/>
            <w:noWrap/>
            <w:vAlign w:val="center"/>
            <w:hideMark/>
          </w:tcPr>
          <w:p w14:paraId="46C886A6" w14:textId="77777777" w:rsidR="007E125F" w:rsidRPr="007E125F" w:rsidRDefault="007E125F" w:rsidP="007E125F">
            <w:pPr>
              <w:widowControl/>
              <w:jc w:val="left"/>
              <w:rPr>
                <w:rFonts w:ascii="微软雅黑" w:eastAsia="微软雅黑" w:hAnsi="微软雅黑" w:cs="Times New Roman"/>
                <w:b/>
                <w:bCs/>
                <w:color w:val="000000"/>
                <w:kern w:val="0"/>
                <w:sz w:val="18"/>
              </w:rPr>
            </w:pPr>
          </w:p>
        </w:tc>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15E258A3" w14:textId="77777777" w:rsidR="007E125F" w:rsidRPr="007E125F" w:rsidRDefault="007E125F" w:rsidP="007E125F">
            <w:pPr>
              <w:widowControl/>
              <w:jc w:val="left"/>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3) 总预算</w:t>
            </w:r>
          </w:p>
        </w:tc>
        <w:tc>
          <w:tcPr>
            <w:tcW w:w="280" w:type="dxa"/>
            <w:tcBorders>
              <w:top w:val="nil"/>
              <w:left w:val="nil"/>
              <w:bottom w:val="nil"/>
              <w:right w:val="nil"/>
            </w:tcBorders>
            <w:shd w:val="clear" w:color="auto" w:fill="auto"/>
            <w:noWrap/>
            <w:vAlign w:val="center"/>
            <w:hideMark/>
          </w:tcPr>
          <w:p w14:paraId="276F1FE3"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6D27038E"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r w:rsidRPr="007E125F">
              <w:rPr>
                <w:rFonts w:ascii="微软雅黑" w:eastAsia="微软雅黑" w:hAnsi="微软雅黑" w:cs="Times New Roman" w:hint="eastAsia"/>
                <w:b/>
                <w:bCs/>
                <w:color w:val="000000"/>
                <w:kern w:val="0"/>
                <w:sz w:val="18"/>
              </w:rPr>
              <w:t>4) 精力</w:t>
            </w:r>
          </w:p>
        </w:tc>
        <w:tc>
          <w:tcPr>
            <w:tcW w:w="280" w:type="dxa"/>
            <w:tcBorders>
              <w:top w:val="nil"/>
              <w:left w:val="nil"/>
              <w:bottom w:val="nil"/>
              <w:right w:val="nil"/>
            </w:tcBorders>
            <w:shd w:val="clear" w:color="auto" w:fill="auto"/>
            <w:noWrap/>
            <w:vAlign w:val="center"/>
            <w:hideMark/>
          </w:tcPr>
          <w:p w14:paraId="0CC0525B" w14:textId="77777777" w:rsidR="007E125F" w:rsidRPr="007E125F" w:rsidRDefault="007E125F" w:rsidP="007E125F">
            <w:pPr>
              <w:widowControl/>
              <w:jc w:val="left"/>
              <w:rPr>
                <w:rFonts w:ascii="微软雅黑" w:eastAsia="微软雅黑" w:hAnsi="微软雅黑" w:cs="Times New Roman"/>
                <w:b/>
                <w:bCs/>
                <w:color w:val="000000"/>
                <w:kern w:val="0"/>
                <w:sz w:val="18"/>
              </w:rPr>
            </w:pPr>
          </w:p>
        </w:tc>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49241299" w14:textId="77777777" w:rsidR="007E125F" w:rsidRPr="007E125F" w:rsidRDefault="007E125F" w:rsidP="007E125F">
            <w:pPr>
              <w:widowControl/>
              <w:jc w:val="left"/>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5) 外部支持</w:t>
            </w:r>
          </w:p>
        </w:tc>
      </w:tr>
      <w:tr w:rsidR="007E125F" w:rsidRPr="007E125F" w14:paraId="1803FF26" w14:textId="77777777" w:rsidTr="007E125F">
        <w:trPr>
          <w:trHeight w:val="920"/>
        </w:trPr>
        <w:tc>
          <w:tcPr>
            <w:tcW w:w="1420" w:type="dxa"/>
            <w:vMerge w:val="restart"/>
            <w:tcBorders>
              <w:top w:val="nil"/>
              <w:left w:val="single" w:sz="4" w:space="0" w:color="auto"/>
              <w:bottom w:val="single" w:sz="4" w:space="0" w:color="000000"/>
              <w:right w:val="single" w:sz="4" w:space="0" w:color="auto"/>
            </w:tcBorders>
            <w:shd w:val="clear" w:color="auto" w:fill="auto"/>
            <w:hideMark/>
          </w:tcPr>
          <w:p w14:paraId="43454DC7"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什么时候开始？从开始到完成需要多长时间？会发生延误吗？</w:t>
            </w:r>
          </w:p>
        </w:tc>
        <w:tc>
          <w:tcPr>
            <w:tcW w:w="280" w:type="dxa"/>
            <w:tcBorders>
              <w:top w:val="nil"/>
              <w:left w:val="nil"/>
              <w:bottom w:val="nil"/>
              <w:right w:val="nil"/>
            </w:tcBorders>
            <w:shd w:val="clear" w:color="auto" w:fill="auto"/>
            <w:hideMark/>
          </w:tcPr>
          <w:p w14:paraId="54C5A08F"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val="restart"/>
            <w:tcBorders>
              <w:top w:val="nil"/>
              <w:left w:val="single" w:sz="4" w:space="0" w:color="auto"/>
              <w:bottom w:val="single" w:sz="4" w:space="0" w:color="000000"/>
              <w:right w:val="single" w:sz="4" w:space="0" w:color="auto"/>
            </w:tcBorders>
            <w:shd w:val="clear" w:color="auto" w:fill="auto"/>
            <w:hideMark/>
          </w:tcPr>
          <w:p w14:paraId="3CAD82EA"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整个计划需要花多少钱？在什么时点需要准备多少？</w:t>
            </w:r>
          </w:p>
        </w:tc>
        <w:tc>
          <w:tcPr>
            <w:tcW w:w="280" w:type="dxa"/>
            <w:tcBorders>
              <w:top w:val="nil"/>
              <w:left w:val="nil"/>
              <w:bottom w:val="nil"/>
              <w:right w:val="nil"/>
            </w:tcBorders>
            <w:shd w:val="clear" w:color="auto" w:fill="auto"/>
            <w:hideMark/>
          </w:tcPr>
          <w:p w14:paraId="6784133D"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val="restart"/>
            <w:tcBorders>
              <w:top w:val="nil"/>
              <w:left w:val="single" w:sz="4" w:space="0" w:color="auto"/>
              <w:bottom w:val="single" w:sz="4" w:space="0" w:color="000000"/>
              <w:right w:val="single" w:sz="4" w:space="0" w:color="auto"/>
            </w:tcBorders>
            <w:shd w:val="clear" w:color="auto" w:fill="auto"/>
            <w:hideMark/>
          </w:tcPr>
          <w:p w14:paraId="50E2E8E5"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我每天会花多少时间投入在这件事上？</w:t>
            </w:r>
          </w:p>
        </w:tc>
        <w:tc>
          <w:tcPr>
            <w:tcW w:w="280" w:type="dxa"/>
            <w:tcBorders>
              <w:top w:val="nil"/>
              <w:left w:val="nil"/>
              <w:bottom w:val="nil"/>
              <w:right w:val="nil"/>
            </w:tcBorders>
            <w:shd w:val="clear" w:color="auto" w:fill="auto"/>
            <w:hideMark/>
          </w:tcPr>
          <w:p w14:paraId="2C0D7BF3"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val="restart"/>
            <w:tcBorders>
              <w:top w:val="nil"/>
              <w:left w:val="single" w:sz="4" w:space="0" w:color="auto"/>
              <w:bottom w:val="single" w:sz="4" w:space="0" w:color="000000"/>
              <w:right w:val="single" w:sz="4" w:space="0" w:color="auto"/>
            </w:tcBorders>
            <w:shd w:val="clear" w:color="auto" w:fill="auto"/>
            <w:hideMark/>
          </w:tcPr>
          <w:p w14:paraId="1C58DC31"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我需要外部支持吗？从哪里寻求这些支持？</w:t>
            </w:r>
          </w:p>
        </w:tc>
      </w:tr>
      <w:tr w:rsidR="007E125F" w:rsidRPr="007E125F" w14:paraId="00C2F6AA" w14:textId="77777777" w:rsidTr="007E125F">
        <w:trPr>
          <w:trHeight w:val="920"/>
        </w:trPr>
        <w:tc>
          <w:tcPr>
            <w:tcW w:w="1420" w:type="dxa"/>
            <w:vMerge/>
            <w:tcBorders>
              <w:top w:val="nil"/>
              <w:left w:val="single" w:sz="4" w:space="0" w:color="auto"/>
              <w:bottom w:val="single" w:sz="4" w:space="0" w:color="000000"/>
              <w:right w:val="single" w:sz="4" w:space="0" w:color="auto"/>
            </w:tcBorders>
            <w:vAlign w:val="center"/>
            <w:hideMark/>
          </w:tcPr>
          <w:p w14:paraId="6C6002E2"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3A5B8D24"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65426D6D"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406CD626"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2A604AB2"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4B1E4ECD"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64C1FAE4"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r>
      <w:tr w:rsidR="007E125F" w:rsidRPr="007E125F" w14:paraId="0C385654" w14:textId="77777777" w:rsidTr="007E125F">
        <w:trPr>
          <w:trHeight w:val="920"/>
        </w:trPr>
        <w:tc>
          <w:tcPr>
            <w:tcW w:w="1420" w:type="dxa"/>
            <w:vMerge/>
            <w:tcBorders>
              <w:top w:val="nil"/>
              <w:left w:val="single" w:sz="4" w:space="0" w:color="auto"/>
              <w:bottom w:val="single" w:sz="4" w:space="0" w:color="000000"/>
              <w:right w:val="single" w:sz="4" w:space="0" w:color="auto"/>
            </w:tcBorders>
            <w:vAlign w:val="center"/>
            <w:hideMark/>
          </w:tcPr>
          <w:p w14:paraId="527D9892"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3752F773"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04EBD6FD"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66A36413"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254327A3"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280" w:type="dxa"/>
            <w:tcBorders>
              <w:top w:val="nil"/>
              <w:left w:val="nil"/>
              <w:bottom w:val="nil"/>
              <w:right w:val="nil"/>
            </w:tcBorders>
            <w:shd w:val="clear" w:color="auto" w:fill="auto"/>
            <w:hideMark/>
          </w:tcPr>
          <w:p w14:paraId="1C545FEC"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c>
          <w:tcPr>
            <w:tcW w:w="1420" w:type="dxa"/>
            <w:vMerge/>
            <w:tcBorders>
              <w:top w:val="nil"/>
              <w:left w:val="single" w:sz="4" w:space="0" w:color="auto"/>
              <w:bottom w:val="single" w:sz="4" w:space="0" w:color="000000"/>
              <w:right w:val="single" w:sz="4" w:space="0" w:color="auto"/>
            </w:tcBorders>
            <w:vAlign w:val="center"/>
            <w:hideMark/>
          </w:tcPr>
          <w:p w14:paraId="6BF0B40D" w14:textId="77777777" w:rsidR="007E125F" w:rsidRPr="007E125F" w:rsidRDefault="007E125F" w:rsidP="007E125F">
            <w:pPr>
              <w:widowControl/>
              <w:jc w:val="left"/>
              <w:rPr>
                <w:rFonts w:ascii="微软雅黑" w:eastAsia="微软雅黑" w:hAnsi="微软雅黑" w:cs="Times New Roman"/>
                <w:color w:val="404040" w:themeColor="text1" w:themeTint="BF"/>
                <w:kern w:val="0"/>
                <w:sz w:val="18"/>
              </w:rPr>
            </w:pPr>
          </w:p>
        </w:tc>
      </w:tr>
    </w:tbl>
    <w:p w14:paraId="34F83508" w14:textId="77777777" w:rsidR="005E0587" w:rsidRDefault="005E0587" w:rsidP="00262C2C">
      <w:pPr>
        <w:widowControl/>
        <w:tabs>
          <w:tab w:val="left" w:pos="220"/>
          <w:tab w:val="left" w:pos="720"/>
        </w:tabs>
        <w:autoSpaceDE w:val="0"/>
        <w:autoSpaceDN w:val="0"/>
        <w:adjustRightInd w:val="0"/>
        <w:jc w:val="left"/>
        <w:rPr>
          <w:rFonts w:ascii="微软雅黑" w:eastAsia="微软雅黑" w:hAnsi="微软雅黑"/>
          <w:sz w:val="22"/>
          <w:szCs w:val="22"/>
          <w:u w:val="double"/>
        </w:rPr>
      </w:pPr>
    </w:p>
    <w:p w14:paraId="17DE0355" w14:textId="77777777" w:rsidR="009D6261" w:rsidRDefault="009D6261" w:rsidP="00262C2C">
      <w:pPr>
        <w:widowControl/>
        <w:tabs>
          <w:tab w:val="left" w:pos="220"/>
          <w:tab w:val="left" w:pos="720"/>
        </w:tabs>
        <w:autoSpaceDE w:val="0"/>
        <w:autoSpaceDN w:val="0"/>
        <w:adjustRightInd w:val="0"/>
        <w:jc w:val="left"/>
        <w:rPr>
          <w:rFonts w:ascii="微软雅黑" w:eastAsia="微软雅黑" w:hAnsi="微软雅黑" w:hint="eastAsia"/>
          <w:sz w:val="22"/>
          <w:szCs w:val="22"/>
          <w:u w:val="double"/>
        </w:rPr>
      </w:pPr>
    </w:p>
    <w:p w14:paraId="16661E96"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u w:val="double"/>
        </w:rPr>
      </w:pPr>
    </w:p>
    <w:p w14:paraId="66B0159D" w14:textId="77777777" w:rsidR="006B704B" w:rsidRDefault="006B704B" w:rsidP="00262C2C">
      <w:pPr>
        <w:widowControl/>
        <w:tabs>
          <w:tab w:val="left" w:pos="220"/>
          <w:tab w:val="left" w:pos="720"/>
        </w:tabs>
        <w:autoSpaceDE w:val="0"/>
        <w:autoSpaceDN w:val="0"/>
        <w:adjustRightInd w:val="0"/>
        <w:jc w:val="left"/>
        <w:rPr>
          <w:rFonts w:ascii="微软雅黑" w:eastAsia="微软雅黑" w:hAnsi="微软雅黑" w:hint="eastAsia"/>
          <w:sz w:val="22"/>
          <w:szCs w:val="22"/>
          <w:u w:val="double"/>
        </w:rPr>
      </w:pPr>
    </w:p>
    <w:p w14:paraId="1FB23670" w14:textId="3218A252" w:rsidR="007E125F" w:rsidRDefault="007E125F" w:rsidP="007E125F">
      <w:pPr>
        <w:rPr>
          <w:rFonts w:ascii="微软雅黑" w:eastAsia="微软雅黑" w:hAnsi="微软雅黑" w:hint="eastAsia"/>
          <w:color w:val="F79646" w:themeColor="accent6"/>
          <w:sz w:val="22"/>
          <w:szCs w:val="22"/>
          <w:u w:val="double"/>
        </w:rPr>
      </w:pPr>
      <w:r w:rsidRPr="003178FC">
        <w:rPr>
          <w:rFonts w:ascii="微软雅黑" w:eastAsia="微软雅黑" w:hAnsi="微软雅黑" w:hint="eastAsia"/>
          <w:b/>
          <w:color w:val="F79646" w:themeColor="accent6"/>
          <w:sz w:val="22"/>
          <w:szCs w:val="22"/>
          <w:u w:val="double"/>
        </w:rPr>
        <w:t>训练</w:t>
      </w:r>
      <w:r>
        <w:rPr>
          <w:rFonts w:ascii="微软雅黑" w:eastAsia="微软雅黑" w:hAnsi="微软雅黑" w:hint="eastAsia"/>
          <w:b/>
          <w:color w:val="F79646" w:themeColor="accent6"/>
          <w:sz w:val="22"/>
          <w:szCs w:val="22"/>
          <w:u w:val="double"/>
        </w:rPr>
        <w:t>3</w:t>
      </w:r>
      <w:r w:rsidRPr="003178FC">
        <w:rPr>
          <w:rFonts w:ascii="微软雅黑" w:eastAsia="微软雅黑" w:hAnsi="微软雅黑" w:hint="eastAsia"/>
          <w:b/>
          <w:color w:val="F79646" w:themeColor="accent6"/>
          <w:sz w:val="22"/>
          <w:szCs w:val="22"/>
          <w:u w:val="double"/>
        </w:rPr>
        <w:t>：</w:t>
      </w:r>
      <w:r w:rsidR="007A6A2D">
        <w:rPr>
          <w:rFonts w:ascii="微软雅黑" w:eastAsia="微软雅黑" w:hAnsi="微软雅黑" w:hint="eastAsia"/>
          <w:color w:val="F79646" w:themeColor="accent6"/>
          <w:sz w:val="22"/>
          <w:szCs w:val="22"/>
          <w:u w:val="double"/>
        </w:rPr>
        <w:t>目标分解</w:t>
      </w:r>
      <w:r>
        <w:rPr>
          <w:rFonts w:ascii="微软雅黑" w:eastAsia="微软雅黑" w:hAnsi="微软雅黑" w:hint="eastAsia"/>
          <w:color w:val="F79646" w:themeColor="accent6"/>
          <w:sz w:val="22"/>
          <w:szCs w:val="22"/>
          <w:u w:val="double"/>
        </w:rPr>
        <w:t>训练</w:t>
      </w:r>
    </w:p>
    <w:p w14:paraId="4AD8214D" w14:textId="70AA16DD" w:rsidR="007E125F" w:rsidRPr="006B704B" w:rsidRDefault="00274B67" w:rsidP="007E125F">
      <w:pPr>
        <w:rPr>
          <w:rFonts w:ascii="微软雅黑" w:eastAsia="微软雅黑" w:hAnsi="微软雅黑" w:hint="eastAsia"/>
          <w:sz w:val="22"/>
          <w:szCs w:val="22"/>
        </w:rPr>
      </w:pPr>
      <w:r>
        <w:rPr>
          <w:rFonts w:ascii="微软雅黑" w:eastAsia="微软雅黑" w:hAnsi="微软雅黑" w:hint="eastAsia"/>
          <w:sz w:val="22"/>
          <w:szCs w:val="22"/>
        </w:rPr>
        <w:t>目标的分解</w:t>
      </w:r>
      <w:r w:rsidR="006B704B" w:rsidRPr="006B704B">
        <w:rPr>
          <w:rFonts w:ascii="微软雅黑" w:eastAsia="微软雅黑" w:hAnsi="微软雅黑" w:hint="eastAsia"/>
          <w:sz w:val="22"/>
          <w:szCs w:val="22"/>
        </w:rPr>
        <w:t>，是从目标到行动转化的最后一步。</w:t>
      </w:r>
    </w:p>
    <w:p w14:paraId="3EAC1020" w14:textId="77777777" w:rsidR="006B704B" w:rsidRDefault="006B704B" w:rsidP="006B704B">
      <w:pPr>
        <w:rPr>
          <w:rFonts w:ascii="微软雅黑" w:eastAsia="微软雅黑" w:hAnsi="微软雅黑" w:hint="eastAsia"/>
          <w:sz w:val="22"/>
          <w:szCs w:val="22"/>
        </w:rPr>
      </w:pPr>
      <w:r>
        <w:rPr>
          <w:rFonts w:ascii="微软雅黑" w:eastAsia="微软雅黑" w:hAnsi="微软雅黑" w:hint="eastAsia"/>
          <w:sz w:val="22"/>
          <w:szCs w:val="22"/>
        </w:rPr>
        <w:t>具体的使用方法：</w:t>
      </w:r>
      <w:r w:rsidRPr="006B704B">
        <w:rPr>
          <w:rFonts w:ascii="微软雅黑" w:eastAsia="微软雅黑" w:hAnsi="微软雅黑" w:hint="eastAsia"/>
          <w:sz w:val="22"/>
          <w:szCs w:val="22"/>
        </w:rPr>
        <w:t xml:space="preserve"> </w:t>
      </w:r>
    </w:p>
    <w:p w14:paraId="6ADD0AC4" w14:textId="69F38113" w:rsidR="006B704B" w:rsidRPr="006B704B" w:rsidRDefault="006B704B" w:rsidP="006B704B">
      <w:pPr>
        <w:ind w:firstLine="420"/>
        <w:rPr>
          <w:rFonts w:ascii="微软雅黑" w:eastAsia="微软雅黑" w:hAnsi="微软雅黑" w:hint="eastAsia"/>
          <w:sz w:val="22"/>
          <w:szCs w:val="22"/>
        </w:rPr>
      </w:pPr>
      <w:r w:rsidRPr="006B704B">
        <w:rPr>
          <w:rFonts w:ascii="微软雅黑" w:eastAsia="微软雅黑" w:hAnsi="微软雅黑" w:hint="eastAsia"/>
          <w:sz w:val="22"/>
          <w:szCs w:val="22"/>
        </w:rPr>
        <w:t>1) 关键阶段：首先将目标从开始到完成划分为若干个关键阶段，依次填写在“关键阶段”一栏</w:t>
      </w:r>
      <w:r w:rsidRPr="006B704B">
        <w:rPr>
          <w:rFonts w:ascii="微软雅黑" w:eastAsia="微软雅黑" w:hAnsi="微软雅黑" w:hint="eastAsia"/>
          <w:sz w:val="22"/>
          <w:szCs w:val="22"/>
        </w:rPr>
        <w:tab/>
      </w:r>
      <w:r w:rsidRPr="006B704B">
        <w:rPr>
          <w:rFonts w:ascii="微软雅黑" w:eastAsia="微软雅黑" w:hAnsi="微软雅黑" w:hint="eastAsia"/>
          <w:sz w:val="22"/>
          <w:szCs w:val="22"/>
        </w:rPr>
        <w:tab/>
      </w:r>
    </w:p>
    <w:p w14:paraId="3CF2E66F" w14:textId="2DA56F50" w:rsidR="006B704B" w:rsidRPr="006B704B" w:rsidRDefault="006B704B" w:rsidP="006B704B">
      <w:pPr>
        <w:ind w:firstLine="420"/>
        <w:rPr>
          <w:rFonts w:ascii="微软雅黑" w:eastAsia="微软雅黑" w:hAnsi="微软雅黑" w:hint="eastAsia"/>
          <w:sz w:val="22"/>
          <w:szCs w:val="22"/>
        </w:rPr>
      </w:pPr>
      <w:r w:rsidRPr="006B704B">
        <w:rPr>
          <w:rFonts w:ascii="微软雅黑" w:eastAsia="微软雅黑" w:hAnsi="微软雅黑" w:hint="eastAsia"/>
          <w:sz w:val="22"/>
          <w:szCs w:val="22"/>
        </w:rPr>
        <w:t>2) 阶段成果：针对每个阶段需要达成什么样的结果，可以选填在“阶段成果”一栏</w:t>
      </w:r>
      <w:r w:rsidRPr="006B704B">
        <w:rPr>
          <w:rFonts w:ascii="微软雅黑" w:eastAsia="微软雅黑" w:hAnsi="微软雅黑" w:hint="eastAsia"/>
          <w:sz w:val="22"/>
          <w:szCs w:val="22"/>
        </w:rPr>
        <w:tab/>
      </w:r>
      <w:r w:rsidRPr="006B704B">
        <w:rPr>
          <w:rFonts w:ascii="微软雅黑" w:eastAsia="微软雅黑" w:hAnsi="微软雅黑" w:hint="eastAsia"/>
          <w:sz w:val="22"/>
          <w:szCs w:val="22"/>
        </w:rPr>
        <w:tab/>
      </w:r>
    </w:p>
    <w:p w14:paraId="4D7EF316" w14:textId="77777777" w:rsidR="006B704B" w:rsidRPr="006B704B" w:rsidRDefault="006B704B" w:rsidP="006B704B">
      <w:pPr>
        <w:rPr>
          <w:rFonts w:ascii="微软雅黑" w:eastAsia="微软雅黑" w:hAnsi="微软雅黑" w:hint="eastAsia"/>
          <w:sz w:val="22"/>
          <w:szCs w:val="22"/>
        </w:rPr>
      </w:pPr>
      <w:r w:rsidRPr="006B704B">
        <w:rPr>
          <w:rFonts w:ascii="微软雅黑" w:eastAsia="微软雅黑" w:hAnsi="微软雅黑" w:hint="eastAsia"/>
          <w:sz w:val="22"/>
          <w:szCs w:val="22"/>
        </w:rPr>
        <w:t xml:space="preserve">   3) 资源需求：完成这个阶段小目标需要什么样的外界支持或资源，可以记录在这里</w:t>
      </w:r>
      <w:r w:rsidRPr="006B704B">
        <w:rPr>
          <w:rFonts w:ascii="微软雅黑" w:eastAsia="微软雅黑" w:hAnsi="微软雅黑" w:hint="eastAsia"/>
          <w:sz w:val="22"/>
          <w:szCs w:val="22"/>
        </w:rPr>
        <w:tab/>
      </w:r>
      <w:r w:rsidRPr="006B704B">
        <w:rPr>
          <w:rFonts w:ascii="微软雅黑" w:eastAsia="微软雅黑" w:hAnsi="微软雅黑" w:hint="eastAsia"/>
          <w:sz w:val="22"/>
          <w:szCs w:val="22"/>
        </w:rPr>
        <w:tab/>
      </w:r>
    </w:p>
    <w:p w14:paraId="608266CE" w14:textId="1A4066C4" w:rsidR="007E125F" w:rsidRDefault="006B704B" w:rsidP="006B704B">
      <w:pPr>
        <w:rPr>
          <w:rFonts w:ascii="微软雅黑" w:eastAsia="微软雅黑" w:hAnsi="微软雅黑" w:hint="eastAsia"/>
          <w:sz w:val="22"/>
          <w:szCs w:val="22"/>
        </w:rPr>
      </w:pPr>
      <w:r w:rsidRPr="006B704B">
        <w:rPr>
          <w:rFonts w:ascii="微软雅黑" w:eastAsia="微软雅黑" w:hAnsi="微软雅黑" w:hint="eastAsia"/>
          <w:sz w:val="22"/>
          <w:szCs w:val="22"/>
        </w:rPr>
        <w:t xml:space="preserve">   4) 完成时间：记录每个阶段的完成时间 - 如果需要，还可以对每个阶段进行更详细的步骤和完成时间划分</w:t>
      </w:r>
      <w:r w:rsidRPr="006B704B">
        <w:rPr>
          <w:rFonts w:ascii="微软雅黑" w:eastAsia="微软雅黑" w:hAnsi="微软雅黑" w:hint="eastAsia"/>
          <w:sz w:val="22"/>
          <w:szCs w:val="22"/>
        </w:rPr>
        <w:tab/>
      </w:r>
      <w:r w:rsidRPr="006B704B">
        <w:rPr>
          <w:rFonts w:ascii="微软雅黑" w:eastAsia="微软雅黑" w:hAnsi="微软雅黑" w:hint="eastAsia"/>
          <w:sz w:val="22"/>
          <w:szCs w:val="22"/>
        </w:rPr>
        <w:tab/>
      </w:r>
    </w:p>
    <w:p w14:paraId="3DABB3DB" w14:textId="77777777" w:rsidR="006B704B" w:rsidRDefault="006B704B" w:rsidP="006B704B">
      <w:pPr>
        <w:rPr>
          <w:rFonts w:ascii="微软雅黑" w:eastAsia="微软雅黑" w:hAnsi="微软雅黑" w:hint="eastAsia"/>
          <w:sz w:val="22"/>
          <w:szCs w:val="22"/>
        </w:rPr>
      </w:pPr>
    </w:p>
    <w:p w14:paraId="7F1FBF5B" w14:textId="77777777" w:rsidR="006B704B" w:rsidRDefault="006B704B" w:rsidP="006B704B">
      <w:pPr>
        <w:rPr>
          <w:rFonts w:ascii="微软雅黑" w:eastAsia="微软雅黑" w:hAnsi="微软雅黑" w:hint="eastAsia"/>
          <w:sz w:val="22"/>
          <w:szCs w:val="22"/>
        </w:rPr>
      </w:pPr>
    </w:p>
    <w:p w14:paraId="0C3A1FED" w14:textId="77777777" w:rsidR="006B704B" w:rsidRDefault="006B704B" w:rsidP="006B704B">
      <w:pPr>
        <w:rPr>
          <w:rFonts w:ascii="微软雅黑" w:eastAsia="微软雅黑" w:hAnsi="微软雅黑" w:hint="eastAsia"/>
          <w:sz w:val="22"/>
          <w:szCs w:val="22"/>
        </w:rPr>
      </w:pPr>
    </w:p>
    <w:p w14:paraId="2CE76C30" w14:textId="77777777" w:rsidR="006B704B" w:rsidRDefault="006B704B" w:rsidP="006B704B">
      <w:pPr>
        <w:rPr>
          <w:rFonts w:ascii="微软雅黑" w:eastAsia="微软雅黑" w:hAnsi="微软雅黑" w:hint="eastAsia"/>
          <w:sz w:val="22"/>
          <w:szCs w:val="22"/>
        </w:rPr>
      </w:pPr>
    </w:p>
    <w:p w14:paraId="452E43E8" w14:textId="77777777" w:rsidR="006B704B" w:rsidRPr="006B704B" w:rsidRDefault="006B704B" w:rsidP="006B704B">
      <w:pPr>
        <w:rPr>
          <w:rFonts w:ascii="微软雅黑" w:eastAsia="微软雅黑" w:hAnsi="微软雅黑" w:hint="eastAsia"/>
          <w:sz w:val="22"/>
          <w:szCs w:val="22"/>
        </w:rPr>
      </w:pPr>
    </w:p>
    <w:tbl>
      <w:tblPr>
        <w:tblW w:w="10840" w:type="dxa"/>
        <w:tblInd w:w="93" w:type="dxa"/>
        <w:tblLook w:val="04A0" w:firstRow="1" w:lastRow="0" w:firstColumn="1" w:lastColumn="0" w:noHBand="0" w:noVBand="1"/>
      </w:tblPr>
      <w:tblGrid>
        <w:gridCol w:w="1720"/>
        <w:gridCol w:w="1720"/>
        <w:gridCol w:w="1720"/>
        <w:gridCol w:w="1420"/>
        <w:gridCol w:w="1420"/>
        <w:gridCol w:w="1420"/>
        <w:gridCol w:w="1420"/>
      </w:tblGrid>
      <w:tr w:rsidR="007E125F" w:rsidRPr="007E125F" w14:paraId="50B3D5F9" w14:textId="77777777" w:rsidTr="007E125F">
        <w:trPr>
          <w:trHeight w:val="560"/>
        </w:trPr>
        <w:tc>
          <w:tcPr>
            <w:tcW w:w="17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2F89D"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1) 关键阶段</w:t>
            </w:r>
          </w:p>
        </w:tc>
        <w:tc>
          <w:tcPr>
            <w:tcW w:w="17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A867B8"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2) 阶段成果</w:t>
            </w:r>
          </w:p>
        </w:tc>
        <w:tc>
          <w:tcPr>
            <w:tcW w:w="17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9FCFAA"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3) 资源需求</w:t>
            </w:r>
          </w:p>
        </w:tc>
        <w:tc>
          <w:tcPr>
            <w:tcW w:w="568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9EE9415"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4) 完成时间</w:t>
            </w:r>
          </w:p>
        </w:tc>
      </w:tr>
      <w:tr w:rsidR="007E125F" w:rsidRPr="007E125F" w14:paraId="771FDC2B" w14:textId="77777777" w:rsidTr="007E125F">
        <w:trPr>
          <w:trHeight w:val="460"/>
        </w:trPr>
        <w:tc>
          <w:tcPr>
            <w:tcW w:w="1720" w:type="dxa"/>
            <w:vMerge/>
            <w:tcBorders>
              <w:top w:val="single" w:sz="4" w:space="0" w:color="auto"/>
              <w:left w:val="single" w:sz="4" w:space="0" w:color="auto"/>
              <w:bottom w:val="single" w:sz="4" w:space="0" w:color="auto"/>
              <w:right w:val="single" w:sz="4" w:space="0" w:color="auto"/>
            </w:tcBorders>
            <w:vAlign w:val="center"/>
            <w:hideMark/>
          </w:tcPr>
          <w:p w14:paraId="1E24A479" w14:textId="77777777" w:rsidR="007E125F" w:rsidRPr="007E125F" w:rsidRDefault="007E125F" w:rsidP="007E125F">
            <w:pPr>
              <w:widowControl/>
              <w:jc w:val="left"/>
              <w:rPr>
                <w:rFonts w:ascii="微软雅黑" w:eastAsia="微软雅黑" w:hAnsi="微软雅黑" w:cs="Times New Roman"/>
                <w:b/>
                <w:bCs/>
                <w:color w:val="000000"/>
                <w:kern w:val="0"/>
                <w:sz w:val="18"/>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14:paraId="7EC688D3" w14:textId="77777777" w:rsidR="007E125F" w:rsidRPr="007E125F" w:rsidRDefault="007E125F" w:rsidP="007E125F">
            <w:pPr>
              <w:widowControl/>
              <w:jc w:val="left"/>
              <w:rPr>
                <w:rFonts w:ascii="微软雅黑" w:eastAsia="微软雅黑" w:hAnsi="微软雅黑" w:cs="Times New Roman"/>
                <w:b/>
                <w:bCs/>
                <w:color w:val="000000"/>
                <w:kern w:val="0"/>
                <w:sz w:val="18"/>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14:paraId="217C02D0" w14:textId="77777777" w:rsidR="007E125F" w:rsidRPr="007E125F" w:rsidRDefault="007E125F" w:rsidP="007E125F">
            <w:pPr>
              <w:widowControl/>
              <w:jc w:val="left"/>
              <w:rPr>
                <w:rFonts w:ascii="微软雅黑" w:eastAsia="微软雅黑" w:hAnsi="微软雅黑" w:cs="Times New Roman"/>
                <w:b/>
                <w:bCs/>
                <w:color w:val="000000"/>
                <w:kern w:val="0"/>
                <w:sz w:val="18"/>
              </w:rPr>
            </w:pPr>
          </w:p>
        </w:tc>
        <w:tc>
          <w:tcPr>
            <w:tcW w:w="1420" w:type="dxa"/>
            <w:tcBorders>
              <w:top w:val="nil"/>
              <w:left w:val="nil"/>
              <w:bottom w:val="single" w:sz="4" w:space="0" w:color="auto"/>
              <w:right w:val="single" w:sz="4" w:space="0" w:color="auto"/>
            </w:tcBorders>
            <w:shd w:val="clear" w:color="auto" w:fill="auto"/>
            <w:noWrap/>
            <w:hideMark/>
          </w:tcPr>
          <w:p w14:paraId="2D84984A"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52D32799"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09A2F4D3"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4B96E6C4" w14:textId="77777777" w:rsidR="007E125F" w:rsidRPr="007E125F" w:rsidRDefault="007E125F" w:rsidP="007E125F">
            <w:pPr>
              <w:widowControl/>
              <w:jc w:val="center"/>
              <w:rPr>
                <w:rFonts w:ascii="微软雅黑" w:eastAsia="微软雅黑" w:hAnsi="微软雅黑" w:cs="Times New Roman"/>
                <w:b/>
                <w:bCs/>
                <w:color w:val="000000"/>
                <w:kern w:val="0"/>
                <w:sz w:val="18"/>
              </w:rPr>
            </w:pPr>
            <w:r w:rsidRPr="007E125F">
              <w:rPr>
                <w:rFonts w:ascii="微软雅黑" w:eastAsia="微软雅黑" w:hAnsi="微软雅黑" w:cs="Times New Roman" w:hint="eastAsia"/>
                <w:b/>
                <w:bCs/>
                <w:color w:val="000000"/>
                <w:kern w:val="0"/>
                <w:sz w:val="18"/>
              </w:rPr>
              <w:t xml:space="preserve">　</w:t>
            </w:r>
          </w:p>
        </w:tc>
      </w:tr>
      <w:tr w:rsidR="007E125F" w:rsidRPr="007E125F" w14:paraId="058098AE" w14:textId="77777777" w:rsidTr="007E125F">
        <w:trPr>
          <w:trHeight w:val="180"/>
        </w:trPr>
        <w:tc>
          <w:tcPr>
            <w:tcW w:w="10840"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C4E5E33" w14:textId="77777777" w:rsidR="007E125F" w:rsidRPr="007E125F" w:rsidRDefault="007E125F" w:rsidP="007E125F">
            <w:pPr>
              <w:widowControl/>
              <w:jc w:val="center"/>
              <w:rPr>
                <w:rFonts w:ascii="微软雅黑" w:eastAsia="微软雅黑" w:hAnsi="微软雅黑" w:cs="Times New Roman"/>
                <w:color w:val="F79646"/>
                <w:kern w:val="0"/>
                <w:sz w:val="18"/>
              </w:rPr>
            </w:pPr>
            <w:r w:rsidRPr="007E125F">
              <w:rPr>
                <w:rFonts w:ascii="微软雅黑" w:eastAsia="微软雅黑" w:hAnsi="微软雅黑" w:cs="Times New Roman" w:hint="eastAsia"/>
                <w:color w:val="F79646"/>
                <w:kern w:val="0"/>
                <w:sz w:val="18"/>
              </w:rPr>
              <w:t xml:space="preserve">　</w:t>
            </w:r>
          </w:p>
        </w:tc>
      </w:tr>
      <w:tr w:rsidR="007E125F" w:rsidRPr="007E125F" w14:paraId="1CB36B15" w14:textId="77777777" w:rsidTr="007E125F">
        <w:trPr>
          <w:trHeight w:val="980"/>
        </w:trPr>
        <w:tc>
          <w:tcPr>
            <w:tcW w:w="1720" w:type="dxa"/>
            <w:tcBorders>
              <w:top w:val="nil"/>
              <w:left w:val="single" w:sz="4" w:space="0" w:color="auto"/>
              <w:bottom w:val="single" w:sz="4" w:space="0" w:color="auto"/>
              <w:right w:val="single" w:sz="4" w:space="0" w:color="auto"/>
            </w:tcBorders>
            <w:shd w:val="clear" w:color="auto" w:fill="auto"/>
            <w:hideMark/>
          </w:tcPr>
          <w:p w14:paraId="316E0FFF"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#1 执行目标落地的关键步骤</w:t>
            </w:r>
          </w:p>
        </w:tc>
        <w:tc>
          <w:tcPr>
            <w:tcW w:w="1720" w:type="dxa"/>
            <w:tcBorders>
              <w:top w:val="nil"/>
              <w:left w:val="nil"/>
              <w:bottom w:val="single" w:sz="4" w:space="0" w:color="auto"/>
              <w:right w:val="single" w:sz="4" w:space="0" w:color="auto"/>
            </w:tcBorders>
            <w:shd w:val="clear" w:color="auto" w:fill="auto"/>
            <w:hideMark/>
          </w:tcPr>
          <w:p w14:paraId="666879BC"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需要达成什么样的成果？</w:t>
            </w:r>
          </w:p>
        </w:tc>
        <w:tc>
          <w:tcPr>
            <w:tcW w:w="1720" w:type="dxa"/>
            <w:tcBorders>
              <w:top w:val="nil"/>
              <w:left w:val="nil"/>
              <w:bottom w:val="single" w:sz="4" w:space="0" w:color="auto"/>
              <w:right w:val="single" w:sz="4" w:space="0" w:color="auto"/>
            </w:tcBorders>
            <w:shd w:val="clear" w:color="auto" w:fill="auto"/>
            <w:hideMark/>
          </w:tcPr>
          <w:p w14:paraId="511301CE"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需要寻求外界帮助或者其它资源准备吗？</w:t>
            </w:r>
          </w:p>
        </w:tc>
        <w:tc>
          <w:tcPr>
            <w:tcW w:w="1420" w:type="dxa"/>
            <w:tcBorders>
              <w:top w:val="nil"/>
              <w:left w:val="nil"/>
              <w:bottom w:val="single" w:sz="4" w:space="0" w:color="auto"/>
              <w:right w:val="single" w:sz="4" w:space="0" w:color="auto"/>
            </w:tcBorders>
            <w:shd w:val="clear" w:color="auto" w:fill="auto"/>
            <w:noWrap/>
            <w:hideMark/>
          </w:tcPr>
          <w:p w14:paraId="613913E0"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65BC629F"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07205D55"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7FA94B1C"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r>
      <w:tr w:rsidR="007E125F" w:rsidRPr="007E125F" w14:paraId="27CBA178" w14:textId="77777777" w:rsidTr="007E125F">
        <w:trPr>
          <w:trHeight w:val="920"/>
        </w:trPr>
        <w:tc>
          <w:tcPr>
            <w:tcW w:w="1720" w:type="dxa"/>
            <w:tcBorders>
              <w:top w:val="nil"/>
              <w:left w:val="single" w:sz="4" w:space="0" w:color="auto"/>
              <w:bottom w:val="single" w:sz="4" w:space="0" w:color="auto"/>
              <w:right w:val="single" w:sz="4" w:space="0" w:color="auto"/>
            </w:tcBorders>
            <w:shd w:val="clear" w:color="auto" w:fill="auto"/>
            <w:noWrap/>
            <w:hideMark/>
          </w:tcPr>
          <w:p w14:paraId="2A1FCC7D"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#2</w:t>
            </w:r>
          </w:p>
        </w:tc>
        <w:tc>
          <w:tcPr>
            <w:tcW w:w="1720" w:type="dxa"/>
            <w:tcBorders>
              <w:top w:val="nil"/>
              <w:left w:val="nil"/>
              <w:bottom w:val="single" w:sz="4" w:space="0" w:color="auto"/>
              <w:right w:val="single" w:sz="4" w:space="0" w:color="auto"/>
            </w:tcBorders>
            <w:shd w:val="clear" w:color="auto" w:fill="auto"/>
            <w:noWrap/>
            <w:hideMark/>
          </w:tcPr>
          <w:p w14:paraId="20F4924E"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720" w:type="dxa"/>
            <w:tcBorders>
              <w:top w:val="nil"/>
              <w:left w:val="nil"/>
              <w:bottom w:val="single" w:sz="4" w:space="0" w:color="auto"/>
              <w:right w:val="single" w:sz="4" w:space="0" w:color="auto"/>
            </w:tcBorders>
            <w:shd w:val="clear" w:color="auto" w:fill="auto"/>
            <w:noWrap/>
            <w:hideMark/>
          </w:tcPr>
          <w:p w14:paraId="619D8B55"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73F72347"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6B114E1B"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11EE50A1"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7E97FCD6"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r>
      <w:tr w:rsidR="007E125F" w:rsidRPr="007E125F" w14:paraId="08ACD3F8" w14:textId="77777777" w:rsidTr="007E125F">
        <w:trPr>
          <w:trHeight w:val="920"/>
        </w:trPr>
        <w:tc>
          <w:tcPr>
            <w:tcW w:w="1720" w:type="dxa"/>
            <w:tcBorders>
              <w:top w:val="nil"/>
              <w:left w:val="single" w:sz="4" w:space="0" w:color="auto"/>
              <w:bottom w:val="single" w:sz="4" w:space="0" w:color="auto"/>
              <w:right w:val="single" w:sz="4" w:space="0" w:color="auto"/>
            </w:tcBorders>
            <w:shd w:val="clear" w:color="auto" w:fill="auto"/>
            <w:noWrap/>
            <w:hideMark/>
          </w:tcPr>
          <w:p w14:paraId="49FE38A8"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#3</w:t>
            </w:r>
          </w:p>
        </w:tc>
        <w:tc>
          <w:tcPr>
            <w:tcW w:w="1720" w:type="dxa"/>
            <w:tcBorders>
              <w:top w:val="nil"/>
              <w:left w:val="nil"/>
              <w:bottom w:val="single" w:sz="4" w:space="0" w:color="auto"/>
              <w:right w:val="single" w:sz="4" w:space="0" w:color="auto"/>
            </w:tcBorders>
            <w:shd w:val="clear" w:color="auto" w:fill="auto"/>
            <w:noWrap/>
            <w:hideMark/>
          </w:tcPr>
          <w:p w14:paraId="38D06A7C"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720" w:type="dxa"/>
            <w:tcBorders>
              <w:top w:val="nil"/>
              <w:left w:val="nil"/>
              <w:bottom w:val="single" w:sz="4" w:space="0" w:color="auto"/>
              <w:right w:val="single" w:sz="4" w:space="0" w:color="auto"/>
            </w:tcBorders>
            <w:shd w:val="clear" w:color="auto" w:fill="auto"/>
            <w:noWrap/>
            <w:hideMark/>
          </w:tcPr>
          <w:p w14:paraId="2E91EEA4"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2F7CCA05"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615EDD62"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0F5FE1F4"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6C6C0FF3"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r>
      <w:tr w:rsidR="007E125F" w:rsidRPr="007E125F" w14:paraId="7A95407E" w14:textId="77777777" w:rsidTr="007E125F">
        <w:trPr>
          <w:trHeight w:val="920"/>
        </w:trPr>
        <w:tc>
          <w:tcPr>
            <w:tcW w:w="1720" w:type="dxa"/>
            <w:tcBorders>
              <w:top w:val="nil"/>
              <w:left w:val="single" w:sz="4" w:space="0" w:color="auto"/>
              <w:bottom w:val="single" w:sz="4" w:space="0" w:color="auto"/>
              <w:right w:val="single" w:sz="4" w:space="0" w:color="auto"/>
            </w:tcBorders>
            <w:shd w:val="clear" w:color="auto" w:fill="auto"/>
            <w:noWrap/>
            <w:hideMark/>
          </w:tcPr>
          <w:p w14:paraId="694C79C7"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#4</w:t>
            </w:r>
          </w:p>
        </w:tc>
        <w:tc>
          <w:tcPr>
            <w:tcW w:w="1720" w:type="dxa"/>
            <w:tcBorders>
              <w:top w:val="nil"/>
              <w:left w:val="nil"/>
              <w:bottom w:val="single" w:sz="4" w:space="0" w:color="auto"/>
              <w:right w:val="single" w:sz="4" w:space="0" w:color="auto"/>
            </w:tcBorders>
            <w:shd w:val="clear" w:color="auto" w:fill="auto"/>
            <w:noWrap/>
            <w:hideMark/>
          </w:tcPr>
          <w:p w14:paraId="35E8B956"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720" w:type="dxa"/>
            <w:tcBorders>
              <w:top w:val="nil"/>
              <w:left w:val="nil"/>
              <w:bottom w:val="single" w:sz="4" w:space="0" w:color="auto"/>
              <w:right w:val="single" w:sz="4" w:space="0" w:color="auto"/>
            </w:tcBorders>
            <w:shd w:val="clear" w:color="auto" w:fill="auto"/>
            <w:noWrap/>
            <w:hideMark/>
          </w:tcPr>
          <w:p w14:paraId="3C1ADD40" w14:textId="77777777" w:rsidR="007E125F" w:rsidRPr="007E125F" w:rsidRDefault="007E125F" w:rsidP="007E125F">
            <w:pPr>
              <w:widowControl/>
              <w:jc w:val="left"/>
              <w:rPr>
                <w:rFonts w:ascii="微软雅黑" w:eastAsia="微软雅黑" w:hAnsi="微软雅黑" w:cs="Times New Roman"/>
                <w:color w:val="F79646" w:themeColor="accent6"/>
                <w:kern w:val="0"/>
                <w:sz w:val="18"/>
              </w:rPr>
            </w:pPr>
            <w:r w:rsidRPr="007E125F">
              <w:rPr>
                <w:rFonts w:ascii="微软雅黑" w:eastAsia="微软雅黑" w:hAnsi="微软雅黑" w:cs="Times New Roman" w:hint="eastAsia"/>
                <w:color w:val="F79646" w:themeColor="accent6"/>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6DA6C540"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31EA22C2"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7E4445B6"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c>
          <w:tcPr>
            <w:tcW w:w="1420" w:type="dxa"/>
            <w:tcBorders>
              <w:top w:val="nil"/>
              <w:left w:val="nil"/>
              <w:bottom w:val="single" w:sz="4" w:space="0" w:color="auto"/>
              <w:right w:val="single" w:sz="4" w:space="0" w:color="auto"/>
            </w:tcBorders>
            <w:shd w:val="clear" w:color="auto" w:fill="auto"/>
            <w:noWrap/>
            <w:hideMark/>
          </w:tcPr>
          <w:p w14:paraId="1C336422" w14:textId="77777777" w:rsidR="007E125F" w:rsidRPr="007E125F" w:rsidRDefault="007E125F" w:rsidP="007E125F">
            <w:pPr>
              <w:widowControl/>
              <w:jc w:val="left"/>
              <w:rPr>
                <w:rFonts w:ascii="微软雅黑" w:eastAsia="微软雅黑" w:hAnsi="微软雅黑" w:cs="Times New Roman"/>
                <w:color w:val="808080"/>
                <w:kern w:val="0"/>
                <w:sz w:val="18"/>
              </w:rPr>
            </w:pPr>
            <w:r w:rsidRPr="007E125F">
              <w:rPr>
                <w:rFonts w:ascii="微软雅黑" w:eastAsia="微软雅黑" w:hAnsi="微软雅黑" w:cs="Times New Roman" w:hint="eastAsia"/>
                <w:color w:val="808080"/>
                <w:kern w:val="0"/>
                <w:sz w:val="18"/>
              </w:rPr>
              <w:t xml:space="preserve">　</w:t>
            </w:r>
          </w:p>
        </w:tc>
      </w:tr>
    </w:tbl>
    <w:p w14:paraId="287BD38B" w14:textId="77777777" w:rsidR="007E125F" w:rsidRPr="00262C2C" w:rsidRDefault="007E125F" w:rsidP="00262C2C">
      <w:pPr>
        <w:widowControl/>
        <w:tabs>
          <w:tab w:val="left" w:pos="220"/>
          <w:tab w:val="left" w:pos="720"/>
        </w:tabs>
        <w:autoSpaceDE w:val="0"/>
        <w:autoSpaceDN w:val="0"/>
        <w:adjustRightInd w:val="0"/>
        <w:jc w:val="left"/>
        <w:rPr>
          <w:rFonts w:ascii="微软雅黑" w:eastAsia="微软雅黑" w:hAnsi="微软雅黑" w:hint="eastAsia"/>
          <w:sz w:val="22"/>
          <w:szCs w:val="22"/>
          <w:u w:val="double"/>
        </w:rPr>
      </w:pPr>
    </w:p>
    <w:sectPr w:rsidR="007E125F" w:rsidRPr="00262C2C" w:rsidSect="005E0587">
      <w:headerReference w:type="even" r:id="rId13"/>
      <w:headerReference w:type="default" r:id="rId14"/>
      <w:footerReference w:type="even" r:id="rId15"/>
      <w:footerReference w:type="default" r:id="rId16"/>
      <w:headerReference w:type="first" r:id="rId17"/>
      <w:pgSz w:w="16840" w:h="11900"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B06AE" w14:textId="77777777" w:rsidR="00480DE0" w:rsidRDefault="00480DE0" w:rsidP="00C9306B">
      <w:r>
        <w:separator/>
      </w:r>
    </w:p>
  </w:endnote>
  <w:endnote w:type="continuationSeparator" w:id="0">
    <w:p w14:paraId="363DEF88" w14:textId="77777777" w:rsidR="00480DE0" w:rsidRDefault="00480DE0"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77777777" w:rsidR="00480DE0" w:rsidRDefault="00480DE0"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570604">
      <w:rPr>
        <w:rStyle w:val="aa"/>
        <w:noProof/>
      </w:rPr>
      <w:t>2</w:t>
    </w:r>
    <w:r>
      <w:rPr>
        <w:rStyle w:val="aa"/>
      </w:rPr>
      <w:fldChar w:fldCharType="end"/>
    </w:r>
  </w:p>
  <w:p w14:paraId="23459A68" w14:textId="77777777" w:rsidR="00480DE0" w:rsidRDefault="00480DE0"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77777777" w:rsidR="00480DE0" w:rsidRDefault="00480DE0"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570604">
      <w:rPr>
        <w:rStyle w:val="aa"/>
        <w:noProof/>
      </w:rPr>
      <w:t>1</w:t>
    </w:r>
    <w:r>
      <w:rPr>
        <w:rStyle w:val="aa"/>
      </w:rPr>
      <w:fldChar w:fldCharType="end"/>
    </w:r>
  </w:p>
  <w:p w14:paraId="0733D49D" w14:textId="77777777" w:rsidR="00480DE0" w:rsidRDefault="00480DE0" w:rsidP="0058282B">
    <w:pPr>
      <w:pStyle w:val="a6"/>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16223" w14:textId="77777777" w:rsidR="00480DE0" w:rsidRDefault="00480DE0" w:rsidP="00C9306B">
      <w:r>
        <w:separator/>
      </w:r>
    </w:p>
  </w:footnote>
  <w:footnote w:type="continuationSeparator" w:id="0">
    <w:p w14:paraId="6F1C3E99" w14:textId="77777777" w:rsidR="00480DE0" w:rsidRDefault="00480DE0"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4AACF45A" w:rsidR="00480DE0" w:rsidRPr="0066495A" w:rsidRDefault="00480DE0" w:rsidP="0066495A">
    <w:pPr>
      <w:pStyle w:val="a4"/>
      <w:rPr>
        <w:rFonts w:ascii="微软雅黑" w:eastAsia="微软雅黑" w:hAnsi="微软雅黑"/>
      </w:rPr>
    </w:pPr>
    <w:r>
      <w:rPr>
        <w:rFonts w:ascii="微软雅黑" w:eastAsia="微软雅黑" w:hAnsi="微软雅黑"/>
        <w:noProof/>
      </w:rPr>
      <w:pict w14:anchorId="68270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6" type="#_x0000_t75" style="position:absolute;left:0;text-align:left;margin-left:0;margin-top:0;width:179pt;height:215.5pt;z-index:-251657216;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Pr>
        <w:rFonts w:ascii="微软雅黑" w:eastAsia="微软雅黑" w:hAnsi="微软雅黑" w:hint="eastAsia"/>
      </w:rPr>
      <w:t>《</w:t>
    </w:r>
    <w:r w:rsidRPr="0066495A">
      <w:rPr>
        <w:rFonts w:ascii="微软雅黑" w:eastAsia="微软雅黑" w:hAnsi="微软雅黑" w:hint="eastAsia"/>
      </w:rPr>
      <w:t>跟简七学理财</w:t>
    </w:r>
    <w:r>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3A10615" w14:textId="1B1E7DF1" w:rsidR="00480DE0" w:rsidRPr="00C9306B" w:rsidRDefault="00480DE0" w:rsidP="00C9306B">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7BD23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5" type="#_x0000_t75" style="position:absolute;left:0;text-align:left;margin-left:0;margin-top:0;width:179pt;height:215.5pt;z-index:-251658240;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Pr>
        <w:rFonts w:ascii="微软雅黑" w:eastAsia="微软雅黑" w:hAnsi="微软雅黑" w:hint="eastAsia"/>
      </w:rPr>
      <w:t>《</w:t>
    </w:r>
    <w:sdt>
      <w:sdtPr>
        <w:rPr>
          <w:rFonts w:ascii="微软雅黑" w:eastAsia="微软雅黑" w:hAnsi="微软雅黑"/>
        </w:rPr>
        <w:alias w:val="标题"/>
        <w:id w:val="1065071741"/>
        <w:placeholder>
          <w:docPart w:val="ABE26BAE826A774AA2552597ECC80B21"/>
        </w:placeholder>
        <w:dataBinding w:prefixMappings="xmlns:ns0='http://schemas.openxmlformats.org/package/2006/metadata/core-properties' xmlns:ns1='http://purl.org/dc/elements/1.1/'" w:xpath="/ns0:coreProperties[1]/ns1:title[1]" w:storeItemID="{6C3C8BC8-F283-45AE-878A-BAB7291924A1}"/>
        <w:text/>
      </w:sdtPr>
      <w:sdtContent>
        <w:r w:rsidRPr="00C9306B">
          <w:rPr>
            <w:rFonts w:ascii="微软雅黑" w:eastAsia="微软雅黑" w:hAnsi="微软雅黑"/>
          </w:rPr>
          <w:t>跟简七学理财</w:t>
        </w:r>
        <w:r>
          <w:rPr>
            <w:rFonts w:ascii="微软雅黑" w:eastAsia="微软雅黑" w:hAnsi="微软雅黑" w:hint="eastAsia"/>
          </w:rPr>
          <w:t>》财富练习册</w:t>
        </w:r>
      </w:sdtContent>
    </w:sdt>
  </w:p>
  <w:p w14:paraId="43732A65" w14:textId="77777777" w:rsidR="00480DE0" w:rsidRDefault="00480DE0"/>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CDE8EFD" w:rsidR="00480DE0" w:rsidRDefault="00480DE0">
    <w:pPr>
      <w:pStyle w:val="a4"/>
    </w:pPr>
    <w:r>
      <w:rPr>
        <w:noProof/>
      </w:rPr>
      <w:pict w14:anchorId="41206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7" type="#_x0000_t75" style="position:absolute;left:0;text-align:left;margin-left:0;margin-top:0;width:179pt;height:215.5pt;z-index:-251656192;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108E3BB9"/>
    <w:multiLevelType w:val="hybridMultilevel"/>
    <w:tmpl w:val="77CC7130"/>
    <w:lvl w:ilvl="0" w:tplc="E048ADBC">
      <w:start w:val="1"/>
      <w:numFmt w:val="decimal"/>
      <w:lvlText w:val="%1）"/>
      <w:lvlJc w:val="left"/>
      <w:pPr>
        <w:ind w:left="720" w:hanging="360"/>
      </w:pPr>
      <w:rPr>
        <w:rFonts w:ascii="微软雅黑" w:eastAsia="微软雅黑" w:hAnsi="微软雅黑" w:cstheme="minorBidi" w:hint="eastAsia"/>
        <w:b w:val="0"/>
        <w:color w:val="auto"/>
        <w:sz w:val="22"/>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9">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31"/>
  </w:num>
  <w:num w:numId="2">
    <w:abstractNumId w:val="28"/>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0"/>
  </w:num>
  <w:num w:numId="32">
    <w:abstractNumId w:val="32"/>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6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644C5"/>
    <w:rsid w:val="00085551"/>
    <w:rsid w:val="000A196B"/>
    <w:rsid w:val="001140CC"/>
    <w:rsid w:val="001514E9"/>
    <w:rsid w:val="00155B7C"/>
    <w:rsid w:val="00262C2C"/>
    <w:rsid w:val="00274B67"/>
    <w:rsid w:val="002D3863"/>
    <w:rsid w:val="003178FC"/>
    <w:rsid w:val="003E5D70"/>
    <w:rsid w:val="004374A4"/>
    <w:rsid w:val="00480DE0"/>
    <w:rsid w:val="004936E3"/>
    <w:rsid w:val="00570604"/>
    <w:rsid w:val="0058282B"/>
    <w:rsid w:val="005C5C02"/>
    <w:rsid w:val="005E0587"/>
    <w:rsid w:val="0066495A"/>
    <w:rsid w:val="006B704B"/>
    <w:rsid w:val="00714EF4"/>
    <w:rsid w:val="007A6A2D"/>
    <w:rsid w:val="007B2CCF"/>
    <w:rsid w:val="007E125F"/>
    <w:rsid w:val="00807F88"/>
    <w:rsid w:val="00822241"/>
    <w:rsid w:val="00882553"/>
    <w:rsid w:val="00883ADF"/>
    <w:rsid w:val="008B5C0E"/>
    <w:rsid w:val="009229C2"/>
    <w:rsid w:val="009D6261"/>
    <w:rsid w:val="00B45624"/>
    <w:rsid w:val="00B764CD"/>
    <w:rsid w:val="00C11C19"/>
    <w:rsid w:val="00C525E3"/>
    <w:rsid w:val="00C9306B"/>
    <w:rsid w:val="00D402A6"/>
    <w:rsid w:val="00DD7C3B"/>
    <w:rsid w:val="00DE462A"/>
    <w:rsid w:val="00E6561F"/>
    <w:rsid w:val="00E829EC"/>
    <w:rsid w:val="00EE1AC9"/>
    <w:rsid w:val="00F56339"/>
    <w:rsid w:val="00F719C3"/>
    <w:rsid w:val="00FC1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glossaryDocument" Target="glossary/document.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BE26BAE826A774AA2552597ECC80B21"/>
        <w:category>
          <w:name w:val="常规"/>
          <w:gallery w:val="placeholder"/>
        </w:category>
        <w:types>
          <w:type w:val="bbPlcHdr"/>
        </w:types>
        <w:behaviors>
          <w:behavior w:val="content"/>
        </w:behaviors>
        <w:guid w:val="{6612210D-DF79-DA4B-98D2-60A78F722590}"/>
      </w:docPartPr>
      <w:docPartBody>
        <w:p w:rsidR="00796A59" w:rsidRDefault="00796A59" w:rsidP="00796A59">
          <w:pPr>
            <w:pStyle w:val="ABE26BAE826A774AA2552597ECC80B21"/>
          </w:pPr>
          <w:r>
            <w:rPr>
              <w:lang w:val="zh-CN"/>
            </w:rPr>
            <w:t>[</w:t>
          </w:r>
          <w:r>
            <w:rPr>
              <w:lang w:val="zh-CN"/>
            </w:rPr>
            <w:t>键入文档标题</w:t>
          </w:r>
          <w:r>
            <w:rPr>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3023E3"/>
    <w:rsid w:val="00796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72C1A0-B246-4A47-B9CF-85462B730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207</Words>
  <Characters>1183</Characters>
  <Application>Microsoft Macintosh Word</Application>
  <DocSecurity>0</DocSecurity>
  <Lines>9</Lines>
  <Paragraphs>2</Paragraphs>
  <ScaleCrop>false</ScaleCrop>
  <Company>Citi Bank</Company>
  <LinksUpToDate>false</LinksUpToDate>
  <CharactersWithSpaces>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跟简七学理财》财富练习册</dc:title>
  <dc:subject/>
  <dc:creator>Meng Li</dc:creator>
  <cp:keywords/>
  <dc:description/>
  <cp:lastModifiedBy>Meng Li</cp:lastModifiedBy>
  <cp:revision>36</cp:revision>
  <dcterms:created xsi:type="dcterms:W3CDTF">2016-11-21T09:06:00Z</dcterms:created>
  <dcterms:modified xsi:type="dcterms:W3CDTF">2016-11-21T16:01:00Z</dcterms:modified>
</cp:coreProperties>
</file>