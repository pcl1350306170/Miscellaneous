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2BD35C35" w:rsidR="00987880" w:rsidRPr="00987880" w:rsidRDefault="00366E91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4.1.1</w:t>
      </w:r>
      <w:r w:rsidR="00FA2AE1">
        <w:rPr>
          <w:rFonts w:ascii="微软雅黑" w:eastAsia="微软雅黑" w:hAnsi="微软雅黑"/>
          <w:b/>
          <w:color w:val="E36C0A" w:themeColor="accent6" w:themeShade="BF"/>
        </w:rPr>
        <w:t xml:space="preserve"> 社保到底保多少</w:t>
      </w:r>
      <w:r w:rsidR="00FA2AE1">
        <w:rPr>
          <w:rFonts w:ascii="微软雅黑" w:eastAsia="微软雅黑" w:hAnsi="微软雅黑" w:hint="eastAsia"/>
          <w:b/>
          <w:color w:val="E36C0A" w:themeColor="accent6" w:themeShade="BF"/>
        </w:rPr>
        <w:t>？</w:t>
      </w:r>
    </w:p>
    <w:p w14:paraId="33951DF3" w14:textId="5D99A7C8" w:rsidR="009C7D36" w:rsidRPr="009C7D36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Default="00C9306B" w:rsidP="00C64ACE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  <w:bookmarkStart w:id="0" w:name="_GoBack"/>
      <w:bookmarkEnd w:id="0"/>
    </w:p>
    <w:p w14:paraId="106B5D7D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>1.社保中</w:t>
      </w:r>
      <w:proofErr w:type="gramStart"/>
      <w:r w:rsidRPr="00FA2AE1">
        <w:rPr>
          <w:rFonts w:ascii="微软雅黑" w:eastAsia="微软雅黑" w:hAnsi="微软雅黑" w:hint="eastAsia"/>
          <w:sz w:val="22"/>
          <w:szCs w:val="22"/>
        </w:rPr>
        <w:t>的五险的</w:t>
      </w:r>
      <w:proofErr w:type="gramEnd"/>
      <w:r w:rsidRPr="00FA2AE1">
        <w:rPr>
          <w:rFonts w:ascii="微软雅黑" w:eastAsia="微软雅黑" w:hAnsi="微软雅黑" w:hint="eastAsia"/>
          <w:sz w:val="22"/>
          <w:szCs w:val="22"/>
        </w:rPr>
        <w:t xml:space="preserve">名称与含义 </w:t>
      </w:r>
    </w:p>
    <w:p w14:paraId="2D6F53C8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>2.查询社保缴费比例与相关信息的途径：</w:t>
      </w:r>
    </w:p>
    <w:p w14:paraId="1C41E011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 1）当地社保</w:t>
      </w:r>
      <w:proofErr w:type="gramStart"/>
      <w:r w:rsidRPr="00FA2AE1">
        <w:rPr>
          <w:rFonts w:ascii="微软雅黑" w:eastAsia="微软雅黑" w:hAnsi="微软雅黑" w:hint="eastAsia"/>
          <w:sz w:val="22"/>
          <w:szCs w:val="22"/>
        </w:rPr>
        <w:t>局官网</w:t>
      </w:r>
      <w:proofErr w:type="gramEnd"/>
    </w:p>
    <w:p w14:paraId="2858B65B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 2）查看工资单 </w:t>
      </w:r>
    </w:p>
    <w:p w14:paraId="54026BDA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3）询问所在单位的人力资源部门 </w:t>
      </w:r>
    </w:p>
    <w:p w14:paraId="37AD440A" w14:textId="7BF072B8" w:rsidR="00C9306B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>3.</w:t>
      </w:r>
      <w:proofErr w:type="gramStart"/>
      <w:r w:rsidRPr="00FA2AE1">
        <w:rPr>
          <w:rFonts w:ascii="微软雅黑" w:eastAsia="微软雅黑" w:hAnsi="微软雅黑" w:hint="eastAsia"/>
          <w:sz w:val="22"/>
          <w:szCs w:val="22"/>
        </w:rPr>
        <w:t>五险分别</w:t>
      </w:r>
      <w:proofErr w:type="gramEnd"/>
      <w:r w:rsidRPr="00FA2AE1">
        <w:rPr>
          <w:rFonts w:ascii="微软雅黑" w:eastAsia="微软雅黑" w:hAnsi="微软雅黑" w:hint="eastAsia"/>
          <w:sz w:val="22"/>
          <w:szCs w:val="22"/>
        </w:rPr>
        <w:t>的缴费主体、比例，以及领用的条件与方式</w:t>
      </w:r>
    </w:p>
    <w:p w14:paraId="526DE598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</w:p>
    <w:p w14:paraId="560C3313" w14:textId="38CCFC32" w:rsidR="00C64ACE" w:rsidRPr="00C64ACE" w:rsidRDefault="00C64ACE" w:rsidP="00C9306B">
      <w:pPr>
        <w:rPr>
          <w:rFonts w:ascii="微软雅黑" w:eastAsia="微软雅黑" w:hAnsi="微软雅黑"/>
          <w:b/>
          <w:sz w:val="22"/>
          <w:szCs w:val="22"/>
        </w:rPr>
      </w:pPr>
      <w:r w:rsidRPr="00C64ACE">
        <w:rPr>
          <w:rFonts w:ascii="微软雅黑" w:eastAsia="微软雅黑" w:hAnsi="微软雅黑"/>
          <w:b/>
          <w:sz w:val="22"/>
          <w:szCs w:val="22"/>
        </w:rPr>
        <w:t>补充知识</w:t>
      </w:r>
      <w:r w:rsidRPr="00C64ACE">
        <w:rPr>
          <w:rFonts w:ascii="微软雅黑" w:eastAsia="微软雅黑" w:hAnsi="微软雅黑" w:hint="eastAsia"/>
          <w:b/>
          <w:sz w:val="22"/>
          <w:szCs w:val="22"/>
        </w:rPr>
        <w:t>：</w:t>
      </w:r>
    </w:p>
    <w:p w14:paraId="4DF92D22" w14:textId="2109182B" w:rsidR="00C64ACE" w:rsidRPr="00FA2AE1" w:rsidRDefault="00FA2AE1" w:rsidP="00FA2AE1">
      <w:pPr>
        <w:pStyle w:val="a3"/>
        <w:numPr>
          <w:ilvl w:val="0"/>
          <w:numId w:val="43"/>
        </w:numPr>
        <w:ind w:firstLineChars="0"/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/>
          <w:sz w:val="22"/>
          <w:szCs w:val="22"/>
        </w:rPr>
        <w:t>生育保险的具体待遇</w:t>
      </w:r>
    </w:p>
    <w:p w14:paraId="7C3F3CB6" w14:textId="4781CEDC" w:rsidR="00FA2AE1" w:rsidRDefault="00FA2AE1" w:rsidP="00FA2AE1">
      <w:pPr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59E9B64C" wp14:editId="11B53918">
            <wp:extent cx="3524491" cy="3196482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图片2016122211004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492" cy="320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FD98" w14:textId="77777777" w:rsidR="00FA2AE1" w:rsidRDefault="00FA2AE1" w:rsidP="00FA2AE1">
      <w:pPr>
        <w:rPr>
          <w:rFonts w:ascii="微软雅黑" w:eastAsia="微软雅黑" w:hAnsi="微软雅黑"/>
          <w:sz w:val="22"/>
          <w:szCs w:val="22"/>
        </w:rPr>
      </w:pPr>
    </w:p>
    <w:p w14:paraId="124B59A6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>2.男性职工生育保险的报销条件</w:t>
      </w:r>
    </w:p>
    <w:p w14:paraId="717B2713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 1）同时具备以下条件的参保男职工，可申请享受一次性生育补贴：</w:t>
      </w:r>
    </w:p>
    <w:p w14:paraId="667A2917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 · 符合国家计划生育政策规定和法定生育条件;</w:t>
      </w:r>
    </w:p>
    <w:p w14:paraId="1C9BCD1E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 · 配偶生育或因病理原因流产时，用人单位参加生育保险并已为男职工正常连续缴纳生育保险费(不含补缴、欠缴和中断缴费)满10个月以上; </w:t>
      </w:r>
    </w:p>
    <w:p w14:paraId="6F78BC44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· 配偶未列入生育保险范围，且生育第一胎。 </w:t>
      </w:r>
    </w:p>
    <w:p w14:paraId="4E53F90C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 xml:space="preserve">符合上述条件的男职工，可申请享受的一次性生育补贴标准为：流产的200元;顺产的1200元;难产或多胞胎生育的2000元。  </w:t>
      </w:r>
    </w:p>
    <w:p w14:paraId="2DBAD744" w14:textId="0686265E" w:rsidR="00C64ACE" w:rsidRDefault="00FA2AE1" w:rsidP="00C9306B">
      <w:pPr>
        <w:rPr>
          <w:rFonts w:ascii="微软雅黑" w:eastAsia="微软雅黑" w:hAnsi="微软雅黑"/>
          <w:sz w:val="22"/>
          <w:szCs w:val="22"/>
        </w:rPr>
      </w:pPr>
      <w:r w:rsidRPr="00FA2AE1">
        <w:rPr>
          <w:rFonts w:ascii="微软雅黑" w:eastAsia="微软雅黑" w:hAnsi="微软雅黑" w:hint="eastAsia"/>
          <w:sz w:val="22"/>
          <w:szCs w:val="22"/>
        </w:rPr>
        <w:t>2）配偶生育或因病理原因流产后，男职工持本人及配偶的居民身份证、《结婚证》、计生部门出具的《生育状况证明》或《第一胎生育证》、新生儿《出生医学证明》、出院记录、费用明细清单(以上材料均需原件及复印件)和本人就医证卡、原始发票、配偶户籍所在地街道(镇)出具的无工作单位且无固定收入来源证明，到本人单位社保关系所在地</w:t>
      </w:r>
      <w:r w:rsidRPr="00FA2AE1">
        <w:rPr>
          <w:rFonts w:ascii="微软雅黑" w:eastAsia="微软雅黑" w:hAnsi="微软雅黑" w:hint="eastAsia"/>
          <w:sz w:val="22"/>
          <w:szCs w:val="22"/>
        </w:rPr>
        <w:lastRenderedPageBreak/>
        <w:t>的市、区社保经办机构办理一次性生育补贴申领手续。社保经办机构审核后，打印《男职工一次性生育补贴结付表》，男职工签字确认后领取补贴金额。</w:t>
      </w:r>
    </w:p>
    <w:p w14:paraId="0C3F6265" w14:textId="77777777" w:rsidR="00FA2AE1" w:rsidRDefault="00FA2AE1" w:rsidP="00C9306B">
      <w:pPr>
        <w:rPr>
          <w:rFonts w:ascii="微软雅黑" w:eastAsia="微软雅黑" w:hAnsi="微软雅黑"/>
          <w:sz w:val="22"/>
          <w:szCs w:val="22"/>
        </w:rPr>
      </w:pPr>
    </w:p>
    <w:p w14:paraId="0D1800F6" w14:textId="767F49CE" w:rsidR="00C9306B" w:rsidRPr="009C7D36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第二部分：练习与应用</w:t>
      </w:r>
    </w:p>
    <w:p w14:paraId="785835ED" w14:textId="090ECEF3" w:rsidR="00D15E7F" w:rsidRPr="00D15E7F" w:rsidRDefault="00D15E7F" w:rsidP="008248D0">
      <w:pPr>
        <w:rPr>
          <w:rFonts w:ascii="微软雅黑" w:eastAsia="微软雅黑" w:hAnsi="微软雅黑"/>
          <w:b/>
          <w:color w:val="E36C0A" w:themeColor="accent6" w:themeShade="BF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FA2AE1">
        <w:rPr>
          <w:rFonts w:ascii="微软雅黑" w:eastAsia="微软雅黑" w:hAnsi="微软雅黑" w:hint="eastAsia"/>
          <w:b/>
          <w:color w:val="E36C0A" w:themeColor="accent6" w:themeShade="BF"/>
          <w:u w:val="double"/>
        </w:rPr>
        <w:t>社保信息查询</w:t>
      </w:r>
    </w:p>
    <w:p w14:paraId="3E94EF76" w14:textId="7A71B33A" w:rsidR="00FA2AE1" w:rsidRDefault="00FA2AE1" w:rsidP="00C64AC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FA2AE1">
        <w:rPr>
          <w:rFonts w:ascii="微软雅黑" w:eastAsia="微软雅黑" w:hAnsi="微软雅黑"/>
          <w:kern w:val="0"/>
        </w:rPr>
        <w:t>运用学习到的查询途径查询一下你所在地区</w:t>
      </w:r>
      <w:proofErr w:type="gramStart"/>
      <w:r w:rsidRPr="00FA2AE1">
        <w:rPr>
          <w:rFonts w:ascii="微软雅黑" w:eastAsia="微软雅黑" w:hAnsi="微软雅黑"/>
          <w:kern w:val="0"/>
        </w:rPr>
        <w:t>的五险是</w:t>
      </w:r>
      <w:proofErr w:type="gramEnd"/>
      <w:r w:rsidRPr="00FA2AE1">
        <w:rPr>
          <w:rFonts w:ascii="微软雅黑" w:eastAsia="微软雅黑" w:hAnsi="微软雅黑"/>
          <w:kern w:val="0"/>
        </w:rPr>
        <w:t>如何缴纳的，有什么样的福利。</w:t>
      </w:r>
    </w:p>
    <w:tbl>
      <w:tblPr>
        <w:tblStyle w:val="a8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276"/>
        <w:gridCol w:w="992"/>
        <w:gridCol w:w="851"/>
        <w:gridCol w:w="992"/>
        <w:gridCol w:w="992"/>
        <w:gridCol w:w="992"/>
        <w:gridCol w:w="924"/>
      </w:tblGrid>
      <w:tr w:rsidR="00FA2AE1" w14:paraId="34B317F2" w14:textId="77777777" w:rsidTr="008617CE">
        <w:tc>
          <w:tcPr>
            <w:tcW w:w="8437" w:type="dxa"/>
            <w:gridSpan w:val="8"/>
            <w:shd w:val="clear" w:color="auto" w:fill="FFC000"/>
          </w:tcPr>
          <w:p w14:paraId="6516BF3B" w14:textId="487DF2BA" w:rsidR="00FA2AE1" w:rsidRPr="008617CE" w:rsidRDefault="008617CE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你的</w:t>
            </w:r>
            <w:r w:rsidR="00FA2AE1" w:rsidRPr="008617CE">
              <w:rPr>
                <w:rFonts w:ascii="微软雅黑" w:eastAsia="微软雅黑" w:hAnsi="微软雅黑" w:hint="eastAsia"/>
                <w:b/>
                <w:kern w:val="0"/>
              </w:rPr>
              <w:t>所在地区：</w:t>
            </w:r>
          </w:p>
        </w:tc>
      </w:tr>
      <w:tr w:rsidR="00FA2AE1" w14:paraId="442CEE27" w14:textId="77777777" w:rsidTr="008617CE">
        <w:trPr>
          <w:trHeight w:val="527"/>
        </w:trPr>
        <w:tc>
          <w:tcPr>
            <w:tcW w:w="1418" w:type="dxa"/>
            <w:vMerge w:val="restart"/>
            <w:shd w:val="clear" w:color="auto" w:fill="FFC000"/>
          </w:tcPr>
          <w:p w14:paraId="55AA6CC3" w14:textId="77371F86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缴费对象</w:t>
            </w:r>
          </w:p>
        </w:tc>
        <w:tc>
          <w:tcPr>
            <w:tcW w:w="1276" w:type="dxa"/>
            <w:vMerge w:val="restart"/>
            <w:shd w:val="clear" w:color="auto" w:fill="FFC000"/>
          </w:tcPr>
          <w:p w14:paraId="061B6A7B" w14:textId="18C15D81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缴费基数</w:t>
            </w:r>
          </w:p>
        </w:tc>
        <w:tc>
          <w:tcPr>
            <w:tcW w:w="5743" w:type="dxa"/>
            <w:gridSpan w:val="6"/>
            <w:shd w:val="clear" w:color="auto" w:fill="FFC000"/>
          </w:tcPr>
          <w:p w14:paraId="5BE3908A" w14:textId="4872CD34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缴费比例</w:t>
            </w:r>
          </w:p>
        </w:tc>
      </w:tr>
      <w:tr w:rsidR="00FA2AE1" w14:paraId="41D70E0E" w14:textId="77777777" w:rsidTr="008617CE">
        <w:trPr>
          <w:trHeight w:val="295"/>
        </w:trPr>
        <w:tc>
          <w:tcPr>
            <w:tcW w:w="1418" w:type="dxa"/>
            <w:vMerge/>
            <w:shd w:val="clear" w:color="auto" w:fill="FFC000"/>
          </w:tcPr>
          <w:p w14:paraId="0AB916DA" w14:textId="77777777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</w:p>
        </w:tc>
        <w:tc>
          <w:tcPr>
            <w:tcW w:w="1276" w:type="dxa"/>
            <w:vMerge/>
            <w:shd w:val="clear" w:color="auto" w:fill="FFC000"/>
          </w:tcPr>
          <w:p w14:paraId="79AE6403" w14:textId="77777777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</w:p>
        </w:tc>
        <w:tc>
          <w:tcPr>
            <w:tcW w:w="992" w:type="dxa"/>
            <w:shd w:val="clear" w:color="auto" w:fill="FFC000"/>
          </w:tcPr>
          <w:p w14:paraId="323FB77C" w14:textId="40FD3BD8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养老</w:t>
            </w:r>
          </w:p>
        </w:tc>
        <w:tc>
          <w:tcPr>
            <w:tcW w:w="851" w:type="dxa"/>
            <w:shd w:val="clear" w:color="auto" w:fill="FFC000"/>
          </w:tcPr>
          <w:p w14:paraId="516ED534" w14:textId="4DE9086F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医疗</w:t>
            </w:r>
          </w:p>
        </w:tc>
        <w:tc>
          <w:tcPr>
            <w:tcW w:w="992" w:type="dxa"/>
            <w:shd w:val="clear" w:color="auto" w:fill="FFC000"/>
          </w:tcPr>
          <w:p w14:paraId="23F61ED5" w14:textId="291D430A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失业</w:t>
            </w:r>
          </w:p>
        </w:tc>
        <w:tc>
          <w:tcPr>
            <w:tcW w:w="992" w:type="dxa"/>
            <w:shd w:val="clear" w:color="auto" w:fill="FFC000"/>
          </w:tcPr>
          <w:p w14:paraId="34099D48" w14:textId="62A19D10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生育</w:t>
            </w:r>
          </w:p>
        </w:tc>
        <w:tc>
          <w:tcPr>
            <w:tcW w:w="992" w:type="dxa"/>
            <w:shd w:val="clear" w:color="auto" w:fill="FFC000"/>
          </w:tcPr>
          <w:p w14:paraId="6FE3AD11" w14:textId="6D13651F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工伤</w:t>
            </w:r>
          </w:p>
        </w:tc>
        <w:tc>
          <w:tcPr>
            <w:tcW w:w="924" w:type="dxa"/>
            <w:shd w:val="clear" w:color="auto" w:fill="FFC000"/>
          </w:tcPr>
          <w:p w14:paraId="0C73642F" w14:textId="1C1B4F33" w:rsidR="00FA2AE1" w:rsidRPr="008617CE" w:rsidRDefault="00FA2AE1" w:rsidP="00342836">
            <w:pPr>
              <w:widowControl/>
              <w:spacing w:line="374" w:lineRule="atLeast"/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8617CE">
              <w:rPr>
                <w:rFonts w:ascii="微软雅黑" w:eastAsia="微软雅黑" w:hAnsi="微软雅黑" w:hint="eastAsia"/>
                <w:b/>
                <w:kern w:val="0"/>
              </w:rPr>
              <w:t>合计</w:t>
            </w:r>
          </w:p>
        </w:tc>
      </w:tr>
      <w:tr w:rsidR="00FA2AE1" w14:paraId="35860628" w14:textId="77777777" w:rsidTr="00FA2AE1">
        <w:tc>
          <w:tcPr>
            <w:tcW w:w="1418" w:type="dxa"/>
          </w:tcPr>
          <w:p w14:paraId="724304A7" w14:textId="4F03BDB2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单位和个人</w:t>
            </w:r>
          </w:p>
        </w:tc>
        <w:tc>
          <w:tcPr>
            <w:tcW w:w="1276" w:type="dxa"/>
          </w:tcPr>
          <w:p w14:paraId="10166525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4632F443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851" w:type="dxa"/>
          </w:tcPr>
          <w:p w14:paraId="2BD1948B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223C690C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0296AEF4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69C285F4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24" w:type="dxa"/>
          </w:tcPr>
          <w:p w14:paraId="6699CE23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</w:tr>
      <w:tr w:rsidR="00FA2AE1" w14:paraId="3E36B9EB" w14:textId="77777777" w:rsidTr="00FA2AE1">
        <w:tc>
          <w:tcPr>
            <w:tcW w:w="1418" w:type="dxa"/>
          </w:tcPr>
          <w:p w14:paraId="71A70684" w14:textId="6B55FEA0" w:rsidR="00FA2AE1" w:rsidRDefault="008617CE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其中：</w:t>
            </w:r>
            <w:r w:rsidR="00FA2AE1">
              <w:rPr>
                <w:rFonts w:ascii="微软雅黑" w:eastAsia="微软雅黑" w:hAnsi="微软雅黑" w:hint="eastAsia"/>
                <w:kern w:val="0"/>
              </w:rPr>
              <w:t>单位</w:t>
            </w:r>
          </w:p>
        </w:tc>
        <w:tc>
          <w:tcPr>
            <w:tcW w:w="1276" w:type="dxa"/>
          </w:tcPr>
          <w:p w14:paraId="2FB1FBED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5A1A843E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851" w:type="dxa"/>
          </w:tcPr>
          <w:p w14:paraId="465033DC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0DE269FF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420924C4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73D457D4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24" w:type="dxa"/>
          </w:tcPr>
          <w:p w14:paraId="343A5E0C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</w:tr>
      <w:tr w:rsidR="00FA2AE1" w14:paraId="2056D779" w14:textId="77777777" w:rsidTr="00FA2AE1">
        <w:tc>
          <w:tcPr>
            <w:tcW w:w="1418" w:type="dxa"/>
          </w:tcPr>
          <w:p w14:paraId="548731C1" w14:textId="3F5F5CF5" w:rsidR="00FA2AE1" w:rsidRDefault="008617CE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hint="eastAsia"/>
                <w:kern w:val="0"/>
              </w:rPr>
              <w:t>其中：</w:t>
            </w:r>
            <w:r w:rsidR="00FA2AE1">
              <w:rPr>
                <w:rFonts w:ascii="微软雅黑" w:eastAsia="微软雅黑" w:hAnsi="微软雅黑" w:hint="eastAsia"/>
                <w:kern w:val="0"/>
              </w:rPr>
              <w:t>个人</w:t>
            </w:r>
          </w:p>
        </w:tc>
        <w:tc>
          <w:tcPr>
            <w:tcW w:w="1276" w:type="dxa"/>
          </w:tcPr>
          <w:p w14:paraId="618C9A98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6A139F1E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851" w:type="dxa"/>
          </w:tcPr>
          <w:p w14:paraId="0DCC434E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703EAF0C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2FCE438A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92" w:type="dxa"/>
          </w:tcPr>
          <w:p w14:paraId="1701D96E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924" w:type="dxa"/>
          </w:tcPr>
          <w:p w14:paraId="3CFF11B3" w14:textId="77777777" w:rsidR="00FA2AE1" w:rsidRDefault="00FA2AE1" w:rsidP="00C64ACE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742BDF32" w14:textId="77777777" w:rsidR="00FA2AE1" w:rsidRPr="00C64ACE" w:rsidRDefault="00FA2AE1" w:rsidP="00C64ACE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cs="Helvetica"/>
          <w:color w:val="333333"/>
          <w:kern w:val="0"/>
          <w:sz w:val="22"/>
          <w:szCs w:val="22"/>
        </w:rPr>
      </w:pPr>
    </w:p>
    <w:p w14:paraId="236B8ABE" w14:textId="403E3114" w:rsidR="00D15E7F" w:rsidRPr="00FA2AE1" w:rsidRDefault="00FA2AE1" w:rsidP="00D15E7F">
      <w:pPr>
        <w:rPr>
          <w:rFonts w:ascii="微软雅黑" w:eastAsia="微软雅黑" w:hAnsi="微软雅黑"/>
          <w:kern w:val="0"/>
        </w:rPr>
      </w:pPr>
      <w:r w:rsidRPr="00FA2AE1">
        <w:rPr>
          <w:rFonts w:ascii="微软雅黑" w:eastAsia="微软雅黑" w:hAnsi="微软雅黑"/>
          <w:kern w:val="0"/>
        </w:rPr>
        <w:t>如果你收集到一些你所在地区的社保信息，记得到论坛来跟大家分享哦~</w:t>
      </w:r>
    </w:p>
    <w:p w14:paraId="3CF66B38" w14:textId="77777777" w:rsidR="00D15E7F" w:rsidRPr="00D15E7F" w:rsidRDefault="00D15E7F" w:rsidP="00D15E7F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sectPr w:rsidR="00D15E7F" w:rsidRPr="00D15E7F" w:rsidSect="00D61C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8FD107" w14:textId="77777777" w:rsidR="00A72B1D" w:rsidRDefault="00A72B1D" w:rsidP="00C9306B">
      <w:r>
        <w:separator/>
      </w:r>
    </w:p>
  </w:endnote>
  <w:endnote w:type="continuationSeparator" w:id="0">
    <w:p w14:paraId="4655A7F6" w14:textId="77777777" w:rsidR="00A72B1D" w:rsidRDefault="00A72B1D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66E91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66E91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795938" w14:textId="77777777" w:rsidR="00A72B1D" w:rsidRDefault="00A72B1D" w:rsidP="00C9306B">
      <w:r>
        <w:separator/>
      </w:r>
    </w:p>
  </w:footnote>
  <w:footnote w:type="continuationSeparator" w:id="0">
    <w:p w14:paraId="472F83F3" w14:textId="77777777" w:rsidR="00A72B1D" w:rsidRDefault="00A72B1D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A72B1D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A72B1D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A72B1D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1D918BD"/>
    <w:multiLevelType w:val="multilevel"/>
    <w:tmpl w:val="9DE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1C203863"/>
    <w:multiLevelType w:val="multilevel"/>
    <w:tmpl w:val="DEC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F2CDC"/>
    <w:multiLevelType w:val="multilevel"/>
    <w:tmpl w:val="82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8305503"/>
    <w:multiLevelType w:val="hybridMultilevel"/>
    <w:tmpl w:val="4852E462"/>
    <w:lvl w:ilvl="0" w:tplc="1EC84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5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4C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E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6C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6F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808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6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FEB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3C2C2D6F"/>
    <w:multiLevelType w:val="multilevel"/>
    <w:tmpl w:val="907E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14BA9"/>
    <w:multiLevelType w:val="hybridMultilevel"/>
    <w:tmpl w:val="2C88C2F2"/>
    <w:lvl w:ilvl="0" w:tplc="FF32D2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C423A30"/>
    <w:multiLevelType w:val="multilevel"/>
    <w:tmpl w:val="004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F23362E"/>
    <w:multiLevelType w:val="multilevel"/>
    <w:tmpl w:val="69F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4EF571E"/>
    <w:multiLevelType w:val="hybridMultilevel"/>
    <w:tmpl w:val="BB7ACD62"/>
    <w:lvl w:ilvl="0" w:tplc="EF7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0"/>
  </w:num>
  <w:num w:numId="2">
    <w:abstractNumId w:val="2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8"/>
  </w:num>
  <w:num w:numId="32">
    <w:abstractNumId w:val="42"/>
  </w:num>
  <w:num w:numId="33">
    <w:abstractNumId w:val="32"/>
  </w:num>
  <w:num w:numId="34">
    <w:abstractNumId w:val="33"/>
  </w:num>
  <w:num w:numId="35">
    <w:abstractNumId w:val="35"/>
  </w:num>
  <w:num w:numId="36">
    <w:abstractNumId w:val="28"/>
  </w:num>
  <w:num w:numId="37">
    <w:abstractNumId w:val="37"/>
  </w:num>
  <w:num w:numId="38">
    <w:abstractNumId w:val="31"/>
  </w:num>
  <w:num w:numId="39">
    <w:abstractNumId w:val="39"/>
  </w:num>
  <w:num w:numId="40">
    <w:abstractNumId w:val="30"/>
  </w:num>
  <w:num w:numId="41">
    <w:abstractNumId w:val="36"/>
  </w:num>
  <w:num w:numId="42">
    <w:abstractNumId w:val="34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35504"/>
    <w:rsid w:val="001514E9"/>
    <w:rsid w:val="00155B7C"/>
    <w:rsid w:val="00161DA5"/>
    <w:rsid w:val="00196B96"/>
    <w:rsid w:val="00262C2C"/>
    <w:rsid w:val="00274B67"/>
    <w:rsid w:val="002A5F0A"/>
    <w:rsid w:val="002D3863"/>
    <w:rsid w:val="003178FC"/>
    <w:rsid w:val="00342836"/>
    <w:rsid w:val="00361443"/>
    <w:rsid w:val="00366E91"/>
    <w:rsid w:val="003A0D3D"/>
    <w:rsid w:val="003C3D6D"/>
    <w:rsid w:val="003D4E48"/>
    <w:rsid w:val="003E5D70"/>
    <w:rsid w:val="004129E4"/>
    <w:rsid w:val="004374A4"/>
    <w:rsid w:val="0046200C"/>
    <w:rsid w:val="00480DE0"/>
    <w:rsid w:val="004936E3"/>
    <w:rsid w:val="004D7597"/>
    <w:rsid w:val="00501E44"/>
    <w:rsid w:val="00561B35"/>
    <w:rsid w:val="00570604"/>
    <w:rsid w:val="0058282B"/>
    <w:rsid w:val="005C5C02"/>
    <w:rsid w:val="005E0587"/>
    <w:rsid w:val="005E63F6"/>
    <w:rsid w:val="00605068"/>
    <w:rsid w:val="00624DED"/>
    <w:rsid w:val="00646402"/>
    <w:rsid w:val="006617E9"/>
    <w:rsid w:val="0066495A"/>
    <w:rsid w:val="00671DE8"/>
    <w:rsid w:val="006B704B"/>
    <w:rsid w:val="00714EF4"/>
    <w:rsid w:val="0077073C"/>
    <w:rsid w:val="007A6A2D"/>
    <w:rsid w:val="007B2CCF"/>
    <w:rsid w:val="007C2D47"/>
    <w:rsid w:val="007E125F"/>
    <w:rsid w:val="00807F88"/>
    <w:rsid w:val="00822241"/>
    <w:rsid w:val="008248D0"/>
    <w:rsid w:val="00851392"/>
    <w:rsid w:val="008617CE"/>
    <w:rsid w:val="00882553"/>
    <w:rsid w:val="00883ADF"/>
    <w:rsid w:val="00895224"/>
    <w:rsid w:val="008B5C0E"/>
    <w:rsid w:val="009229C2"/>
    <w:rsid w:val="00975E15"/>
    <w:rsid w:val="00987880"/>
    <w:rsid w:val="009C7D36"/>
    <w:rsid w:val="009D6261"/>
    <w:rsid w:val="009E37C4"/>
    <w:rsid w:val="009E52CB"/>
    <w:rsid w:val="00A72B1D"/>
    <w:rsid w:val="00A96A73"/>
    <w:rsid w:val="00B213AF"/>
    <w:rsid w:val="00B45624"/>
    <w:rsid w:val="00B764CD"/>
    <w:rsid w:val="00B82CEF"/>
    <w:rsid w:val="00B95DF8"/>
    <w:rsid w:val="00C11C19"/>
    <w:rsid w:val="00C22CA4"/>
    <w:rsid w:val="00C525E3"/>
    <w:rsid w:val="00C64ACE"/>
    <w:rsid w:val="00C9306B"/>
    <w:rsid w:val="00D15E7F"/>
    <w:rsid w:val="00D402A6"/>
    <w:rsid w:val="00D549E2"/>
    <w:rsid w:val="00D575CE"/>
    <w:rsid w:val="00D61C96"/>
    <w:rsid w:val="00D865D9"/>
    <w:rsid w:val="00D87ADA"/>
    <w:rsid w:val="00DC5AFA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E1AC9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33177BCE-861B-436B-8FFA-2E41BF0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186E14"/>
    <w:rsid w:val="001F789E"/>
    <w:rsid w:val="003023E3"/>
    <w:rsid w:val="00476257"/>
    <w:rsid w:val="00741D29"/>
    <w:rsid w:val="00796A59"/>
    <w:rsid w:val="007E2C3A"/>
    <w:rsid w:val="009D7C93"/>
    <w:rsid w:val="009F29C7"/>
    <w:rsid w:val="00B258F2"/>
    <w:rsid w:val="00D62BD7"/>
    <w:rsid w:val="00EC5627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CD7871-6E7B-4122-8F73-61436DD93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155</Words>
  <Characters>888</Characters>
  <Application>Microsoft Office Word</Application>
  <DocSecurity>0</DocSecurity>
  <Lines>7</Lines>
  <Paragraphs>2</Paragraphs>
  <ScaleCrop>false</ScaleCrop>
  <Company>Citi Bank</Company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13</cp:revision>
  <dcterms:created xsi:type="dcterms:W3CDTF">2016-12-19T05:17:00Z</dcterms:created>
  <dcterms:modified xsi:type="dcterms:W3CDTF">2016-12-24T01:55:00Z</dcterms:modified>
</cp:coreProperties>
</file>