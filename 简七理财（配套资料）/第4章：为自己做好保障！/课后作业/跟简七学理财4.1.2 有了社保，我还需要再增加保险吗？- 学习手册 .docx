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8222"/>
      </w:tblGrid>
      <w:tr w:rsidR="003C3D6D" w14:paraId="124D46E8" w14:textId="77777777" w:rsidTr="00AE6A7A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7E949040" w14:textId="77777777" w:rsidR="003C3D6D" w:rsidRPr="00D431FA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本手册为《跟简七学理财》课程随堂练习册，版权</w:t>
            </w:r>
            <w:proofErr w:type="gramStart"/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归简七</w:t>
            </w:r>
            <w:proofErr w:type="gramEnd"/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理财（微信号jan</w:t>
            </w:r>
            <w:r w:rsidRPr="00D431FA"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e7</w:t>
            </w: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ducai）所有</w:t>
            </w:r>
          </w:p>
          <w:p w14:paraId="246EE0A3" w14:textId="2D345B88" w:rsidR="003C3D6D" w:rsidRPr="00D431FA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9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4CAC8A95" w14:textId="5F08B69E" w:rsidR="003C3D6D" w:rsidRPr="00277E52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0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</w:tc>
      </w:tr>
    </w:tbl>
    <w:p w14:paraId="39A5DE6A" w14:textId="77777777" w:rsidR="003C3D6D" w:rsidRPr="00D431FA" w:rsidRDefault="003C3D6D" w:rsidP="003C3D6D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6AC67B05" w14:textId="74660537" w:rsidR="00987880" w:rsidRPr="00987880" w:rsidRDefault="003B6F10" w:rsidP="00987880">
      <w:pPr>
        <w:rPr>
          <w:rFonts w:ascii="微软雅黑" w:eastAsia="微软雅黑" w:hAnsi="微软雅黑"/>
          <w:b/>
          <w:color w:val="E36C0A" w:themeColor="accent6" w:themeShade="BF"/>
        </w:rPr>
      </w:pPr>
      <w:r>
        <w:rPr>
          <w:rFonts w:ascii="微软雅黑" w:eastAsia="微软雅黑" w:hAnsi="微软雅黑"/>
          <w:b/>
          <w:color w:val="E36C0A" w:themeColor="accent6" w:themeShade="BF"/>
        </w:rPr>
        <w:t>4.1.2</w:t>
      </w:r>
      <w:r w:rsidR="00FA2AE1">
        <w:rPr>
          <w:rFonts w:ascii="微软雅黑" w:eastAsia="微软雅黑" w:hAnsi="微软雅黑"/>
          <w:b/>
          <w:color w:val="E36C0A" w:themeColor="accent6" w:themeShade="BF"/>
        </w:rPr>
        <w:t xml:space="preserve"> </w:t>
      </w:r>
      <w:r>
        <w:rPr>
          <w:rFonts w:ascii="微软雅黑" w:eastAsia="微软雅黑" w:hAnsi="微软雅黑" w:hint="eastAsia"/>
          <w:b/>
          <w:color w:val="E36C0A" w:themeColor="accent6" w:themeShade="BF"/>
        </w:rPr>
        <w:t>有了</w:t>
      </w:r>
      <w:r>
        <w:rPr>
          <w:rFonts w:ascii="微软雅黑" w:eastAsia="微软雅黑" w:hAnsi="微软雅黑"/>
          <w:b/>
          <w:color w:val="E36C0A" w:themeColor="accent6" w:themeShade="BF"/>
        </w:rPr>
        <w:t>社保</w:t>
      </w:r>
      <w:r>
        <w:rPr>
          <w:rFonts w:ascii="微软雅黑" w:eastAsia="微软雅黑" w:hAnsi="微软雅黑" w:hint="eastAsia"/>
          <w:b/>
          <w:color w:val="E36C0A" w:themeColor="accent6" w:themeShade="BF"/>
        </w:rPr>
        <w:t>，</w:t>
      </w:r>
      <w:r>
        <w:rPr>
          <w:rFonts w:ascii="微软雅黑" w:eastAsia="微软雅黑" w:hAnsi="微软雅黑"/>
          <w:b/>
          <w:color w:val="E36C0A" w:themeColor="accent6" w:themeShade="BF"/>
        </w:rPr>
        <w:t>我还需要再增加保险吗</w:t>
      </w:r>
      <w:r>
        <w:rPr>
          <w:rFonts w:ascii="微软雅黑" w:eastAsia="微软雅黑" w:hAnsi="微软雅黑" w:hint="eastAsia"/>
          <w:b/>
          <w:color w:val="E36C0A" w:themeColor="accent6" w:themeShade="BF"/>
        </w:rPr>
        <w:t>？</w:t>
      </w:r>
    </w:p>
    <w:p w14:paraId="33951DF3" w14:textId="5D99A7C8" w:rsidR="009C7D36" w:rsidRPr="009C7D36" w:rsidRDefault="009C7D36" w:rsidP="00987880">
      <w:pPr>
        <w:rPr>
          <w:rFonts w:ascii="微软雅黑" w:eastAsia="微软雅黑" w:hAnsi="微软雅黑"/>
          <w:b/>
          <w:color w:val="E36C0A" w:themeColor="accent6" w:themeShade="BF"/>
          <w:sz w:val="16"/>
        </w:rPr>
      </w:pPr>
    </w:p>
    <w:p w14:paraId="05D2EB55" w14:textId="77777777" w:rsidR="00C64ACE" w:rsidRDefault="00C9306B" w:rsidP="00C64ACE">
      <w:pPr>
        <w:rPr>
          <w:rFonts w:ascii="微软雅黑" w:eastAsia="微软雅黑" w:hAnsi="微软雅黑"/>
          <w:color w:val="E36C0A" w:themeColor="accent6" w:themeShade="BF"/>
          <w:sz w:val="22"/>
          <w:szCs w:val="22"/>
        </w:rPr>
      </w:pPr>
      <w:r w:rsidRPr="009C7D36">
        <w:rPr>
          <w:rFonts w:ascii="微软雅黑" w:eastAsia="微软雅黑" w:hAnsi="微软雅黑" w:hint="eastAsia"/>
          <w:color w:val="E36C0A" w:themeColor="accent6" w:themeShade="BF"/>
          <w:sz w:val="22"/>
          <w:szCs w:val="22"/>
        </w:rPr>
        <w:t>第一部分：知识点回顾</w:t>
      </w:r>
    </w:p>
    <w:p w14:paraId="765123B5" w14:textId="77777777" w:rsidR="003B6F10" w:rsidRPr="003B6F10" w:rsidRDefault="003B6F10" w:rsidP="003B6F10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3B6F10">
        <w:rPr>
          <w:rFonts w:ascii="微软雅黑" w:eastAsia="微软雅黑" w:hAnsi="微软雅黑"/>
          <w:kern w:val="0"/>
        </w:rPr>
        <w:t>1.关于社保的一些常见问题解答</w:t>
      </w:r>
    </w:p>
    <w:p w14:paraId="21D3DBE7" w14:textId="77777777" w:rsidR="003B6F10" w:rsidRPr="003B6F10" w:rsidRDefault="003B6F10" w:rsidP="003B6F10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3B6F10">
        <w:rPr>
          <w:rFonts w:ascii="微软雅黑" w:eastAsia="微软雅黑" w:hAnsi="微软雅黑"/>
          <w:kern w:val="0"/>
        </w:rPr>
        <w:t>2.优雅养老的姿势：</w:t>
      </w:r>
    </w:p>
    <w:p w14:paraId="57A7FE37" w14:textId="77777777" w:rsidR="003B6F10" w:rsidRPr="003B6F10" w:rsidRDefault="003B6F10" w:rsidP="003B6F10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3B6F10">
        <w:rPr>
          <w:rFonts w:ascii="微软雅黑" w:eastAsia="微软雅黑" w:hAnsi="微软雅黑"/>
          <w:kern w:val="0"/>
        </w:rPr>
        <w:t>1）计算自己的养老金替代率</w:t>
      </w:r>
    </w:p>
    <w:p w14:paraId="62D060E4" w14:textId="77777777" w:rsidR="003B6F10" w:rsidRPr="003B6F10" w:rsidRDefault="003B6F10" w:rsidP="003B6F10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3B6F10">
        <w:rPr>
          <w:rFonts w:ascii="微软雅黑" w:eastAsia="微软雅黑" w:hAnsi="微软雅黑"/>
          <w:kern w:val="0"/>
        </w:rPr>
        <w:t>2）预估自己的养老金</w:t>
      </w:r>
    </w:p>
    <w:p w14:paraId="6F21EDA8" w14:textId="77777777" w:rsidR="003B6F10" w:rsidRPr="003B6F10" w:rsidRDefault="003B6F10" w:rsidP="003B6F10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3B6F10">
        <w:rPr>
          <w:rFonts w:ascii="微软雅黑" w:eastAsia="微软雅黑" w:hAnsi="微软雅黑"/>
          <w:kern w:val="0"/>
        </w:rPr>
        <w:t>3）解决养老金缺口：</w:t>
      </w:r>
    </w:p>
    <w:p w14:paraId="03A73647" w14:textId="77777777" w:rsidR="003B6F10" w:rsidRPr="003B6F10" w:rsidRDefault="003B6F10" w:rsidP="003B6F10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3B6F10">
        <w:rPr>
          <w:rFonts w:ascii="微软雅黑" w:eastAsia="微软雅黑" w:hAnsi="微软雅黑"/>
          <w:kern w:val="0"/>
        </w:rPr>
        <w:t>     · 企业年金</w:t>
      </w:r>
    </w:p>
    <w:p w14:paraId="40D9F92A" w14:textId="77777777" w:rsidR="003B6F10" w:rsidRPr="003B6F10" w:rsidRDefault="003B6F10" w:rsidP="003B6F10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3B6F10">
        <w:rPr>
          <w:rFonts w:ascii="微软雅黑" w:eastAsia="微软雅黑" w:hAnsi="微软雅黑"/>
          <w:kern w:val="0"/>
        </w:rPr>
        <w:t>     · 商业养老保险</w:t>
      </w:r>
    </w:p>
    <w:p w14:paraId="0538A304" w14:textId="77777777" w:rsidR="003B6F10" w:rsidRPr="003B6F10" w:rsidRDefault="003B6F10" w:rsidP="003B6F10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3B6F10">
        <w:rPr>
          <w:rFonts w:ascii="微软雅黑" w:eastAsia="微软雅黑" w:hAnsi="微软雅黑"/>
          <w:kern w:val="0"/>
        </w:rPr>
        <w:t>     · 长期投资</w:t>
      </w:r>
    </w:p>
    <w:p w14:paraId="68D2935D" w14:textId="77777777" w:rsidR="003B6F10" w:rsidRPr="003B6F10" w:rsidRDefault="003B6F10" w:rsidP="003B6F10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3B6F10">
        <w:rPr>
          <w:rFonts w:ascii="微软雅黑" w:eastAsia="微软雅黑" w:hAnsi="微软雅黑"/>
          <w:kern w:val="0"/>
        </w:rPr>
        <w:t>3.</w:t>
      </w:r>
      <w:proofErr w:type="gramStart"/>
      <w:r w:rsidRPr="003B6F10">
        <w:rPr>
          <w:rFonts w:ascii="微软雅黑" w:eastAsia="微软雅黑" w:hAnsi="微软雅黑"/>
          <w:kern w:val="0"/>
        </w:rPr>
        <w:t>医</w:t>
      </w:r>
      <w:proofErr w:type="gramEnd"/>
      <w:r w:rsidRPr="003B6F10">
        <w:rPr>
          <w:rFonts w:ascii="微软雅黑" w:eastAsia="微软雅黑" w:hAnsi="微软雅黑"/>
          <w:kern w:val="0"/>
        </w:rPr>
        <w:t>保账户的使用规定和限额</w:t>
      </w:r>
    </w:p>
    <w:p w14:paraId="0C3F6265" w14:textId="77777777" w:rsidR="00FA2AE1" w:rsidRDefault="00FA2AE1" w:rsidP="00C9306B">
      <w:pPr>
        <w:rPr>
          <w:rFonts w:ascii="微软雅黑" w:eastAsia="微软雅黑" w:hAnsi="微软雅黑"/>
          <w:kern w:val="0"/>
        </w:rPr>
      </w:pPr>
    </w:p>
    <w:p w14:paraId="7AB1031F" w14:textId="77777777" w:rsidR="003B6F10" w:rsidRPr="003B6F10" w:rsidRDefault="003B6F10" w:rsidP="00C9306B">
      <w:pPr>
        <w:rPr>
          <w:rFonts w:ascii="微软雅黑" w:eastAsia="微软雅黑" w:hAnsi="微软雅黑"/>
          <w:kern w:val="0"/>
        </w:rPr>
      </w:pPr>
    </w:p>
    <w:p w14:paraId="0D1800F6" w14:textId="767F49CE" w:rsidR="00C9306B" w:rsidRPr="009C7D36" w:rsidRDefault="00C9306B" w:rsidP="00FA2AE1">
      <w:pPr>
        <w:widowControl/>
        <w:jc w:val="left"/>
        <w:rPr>
          <w:rFonts w:ascii="微软雅黑" w:eastAsia="微软雅黑" w:hAnsi="微软雅黑"/>
          <w:color w:val="E36C0A" w:themeColor="accent6" w:themeShade="BF"/>
          <w:sz w:val="22"/>
          <w:szCs w:val="22"/>
        </w:rPr>
      </w:pPr>
      <w:r w:rsidRPr="009C7D36">
        <w:rPr>
          <w:rFonts w:ascii="微软雅黑" w:eastAsia="微软雅黑" w:hAnsi="微软雅黑" w:hint="eastAsia"/>
          <w:color w:val="E36C0A" w:themeColor="accent6" w:themeShade="BF"/>
          <w:sz w:val="22"/>
          <w:szCs w:val="22"/>
        </w:rPr>
        <w:t>第二部分：练习与应用</w:t>
      </w:r>
    </w:p>
    <w:p w14:paraId="785835ED" w14:textId="3500A353" w:rsidR="00D15E7F" w:rsidRDefault="00D15E7F" w:rsidP="008248D0">
      <w:pPr>
        <w:rPr>
          <w:rFonts w:ascii="微软雅黑" w:eastAsia="微软雅黑" w:hAnsi="微软雅黑"/>
          <w:b/>
          <w:color w:val="E36C0A" w:themeColor="accent6" w:themeShade="BF"/>
          <w:u w:val="double"/>
        </w:rPr>
      </w:pPr>
      <w:r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训练</w:t>
      </w:r>
      <w:r w:rsidRPr="00D15E7F">
        <w:rPr>
          <w:rFonts w:ascii="微软雅黑" w:eastAsia="微软雅黑" w:hAnsi="微软雅黑"/>
          <w:b/>
          <w:color w:val="E36C0A" w:themeColor="accent6" w:themeShade="BF"/>
          <w:u w:val="double"/>
        </w:rPr>
        <w:t>：</w:t>
      </w:r>
      <w:r w:rsidR="003B6F10">
        <w:rPr>
          <w:rFonts w:ascii="微软雅黑" w:eastAsia="微软雅黑" w:hAnsi="微软雅黑" w:hint="eastAsia"/>
          <w:b/>
          <w:color w:val="E36C0A" w:themeColor="accent6" w:themeShade="BF"/>
          <w:u w:val="double"/>
        </w:rPr>
        <w:t>算算你的养老缺口有多大？</w:t>
      </w:r>
    </w:p>
    <w:p w14:paraId="41773C23" w14:textId="3E510D8A" w:rsidR="003B6F10" w:rsidRPr="003B6F10" w:rsidRDefault="003B6F10" w:rsidP="008248D0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1.</w:t>
      </w:r>
      <w:r w:rsidRPr="003B6F10">
        <w:rPr>
          <w:rFonts w:ascii="微软雅黑" w:eastAsia="微软雅黑" w:hAnsi="微软雅黑" w:hint="eastAsia"/>
          <w:kern w:val="0"/>
        </w:rPr>
        <w:t>自行计算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145"/>
        <w:gridCol w:w="4145"/>
      </w:tblGrid>
      <w:tr w:rsidR="003B6F10" w:rsidRPr="003B6F10" w14:paraId="58D8A193" w14:textId="77777777" w:rsidTr="003B6F10">
        <w:tc>
          <w:tcPr>
            <w:tcW w:w="4145" w:type="dxa"/>
            <w:shd w:val="clear" w:color="auto" w:fill="FFC000"/>
          </w:tcPr>
          <w:p w14:paraId="735B2865" w14:textId="05EC1ADF" w:rsidR="003B6F10" w:rsidRPr="003B6F10" w:rsidRDefault="003B6F10" w:rsidP="008248D0">
            <w:pPr>
              <w:rPr>
                <w:rFonts w:ascii="微软雅黑" w:eastAsia="微软雅黑" w:hAnsi="微软雅黑"/>
                <w:kern w:val="0"/>
              </w:rPr>
            </w:pPr>
            <w:r w:rsidRPr="003B6F10">
              <w:rPr>
                <w:rFonts w:ascii="微软雅黑" w:eastAsia="微软雅黑" w:hAnsi="微软雅黑" w:hint="eastAsia"/>
                <w:kern w:val="0"/>
              </w:rPr>
              <w:t>开始领取时间</w:t>
            </w:r>
          </w:p>
        </w:tc>
        <w:tc>
          <w:tcPr>
            <w:tcW w:w="4145" w:type="dxa"/>
          </w:tcPr>
          <w:p w14:paraId="0B29ACD8" w14:textId="479D526F" w:rsidR="003B6F10" w:rsidRPr="003B6F10" w:rsidRDefault="003B6F10" w:rsidP="008248D0">
            <w:pPr>
              <w:rPr>
                <w:rFonts w:ascii="微软雅黑" w:eastAsia="微软雅黑" w:hAnsi="微软雅黑"/>
                <w:kern w:val="0"/>
              </w:rPr>
            </w:pPr>
            <w:r w:rsidRPr="003B6F10">
              <w:rPr>
                <w:rFonts w:ascii="微软雅黑" w:eastAsia="微软雅黑" w:hAnsi="微软雅黑" w:hint="eastAsia"/>
                <w:kern w:val="0"/>
              </w:rPr>
              <w:t>假设_______年后退休</w:t>
            </w:r>
          </w:p>
        </w:tc>
      </w:tr>
      <w:tr w:rsidR="003B6F10" w:rsidRPr="003B6F10" w14:paraId="77DD2673" w14:textId="77777777" w:rsidTr="003B6F10">
        <w:tc>
          <w:tcPr>
            <w:tcW w:w="4145" w:type="dxa"/>
            <w:shd w:val="clear" w:color="auto" w:fill="FFC000"/>
          </w:tcPr>
          <w:p w14:paraId="09BB6CB5" w14:textId="485BC8D0" w:rsidR="003B6F10" w:rsidRPr="003B6F10" w:rsidRDefault="003B6F10" w:rsidP="008248D0">
            <w:pPr>
              <w:rPr>
                <w:rFonts w:ascii="微软雅黑" w:eastAsia="微软雅黑" w:hAnsi="微软雅黑"/>
                <w:kern w:val="0"/>
              </w:rPr>
            </w:pPr>
            <w:r w:rsidRPr="003B6F10">
              <w:rPr>
                <w:rFonts w:ascii="微软雅黑" w:eastAsia="微软雅黑" w:hAnsi="微软雅黑" w:hint="eastAsia"/>
                <w:kern w:val="0"/>
              </w:rPr>
              <w:t>目前的年均支出（可从第二章作业的</w:t>
            </w:r>
            <w:r w:rsidRPr="003B6F10">
              <w:rPr>
                <w:rFonts w:ascii="微软雅黑" w:eastAsia="微软雅黑" w:hAnsi="微软雅黑" w:hint="eastAsia"/>
                <w:kern w:val="0"/>
              </w:rPr>
              <w:lastRenderedPageBreak/>
              <w:t>收支表中获取）</w:t>
            </w:r>
          </w:p>
        </w:tc>
        <w:tc>
          <w:tcPr>
            <w:tcW w:w="4145" w:type="dxa"/>
          </w:tcPr>
          <w:p w14:paraId="7646093B" w14:textId="347CDF89" w:rsidR="003B6F10" w:rsidRPr="003B6F10" w:rsidRDefault="003B6F10" w:rsidP="008248D0">
            <w:pPr>
              <w:rPr>
                <w:rFonts w:ascii="微软雅黑" w:eastAsia="微软雅黑" w:hAnsi="微软雅黑"/>
                <w:kern w:val="0"/>
              </w:rPr>
            </w:pPr>
            <w:r w:rsidRPr="003B6F10">
              <w:rPr>
                <w:rFonts w:ascii="微软雅黑" w:eastAsia="微软雅黑" w:hAnsi="微软雅黑" w:hint="eastAsia"/>
                <w:kern w:val="0"/>
              </w:rPr>
              <w:lastRenderedPageBreak/>
              <w:t>________元/年</w:t>
            </w:r>
          </w:p>
        </w:tc>
      </w:tr>
      <w:tr w:rsidR="003B6F10" w:rsidRPr="003B6F10" w14:paraId="36D3E113" w14:textId="77777777" w:rsidTr="003B6F10">
        <w:tc>
          <w:tcPr>
            <w:tcW w:w="4145" w:type="dxa"/>
            <w:shd w:val="clear" w:color="auto" w:fill="FFC000"/>
          </w:tcPr>
          <w:p w14:paraId="7A18FA17" w14:textId="0E4EDC54" w:rsidR="003B6F10" w:rsidRPr="003B6F10" w:rsidRDefault="00AB55C2" w:rsidP="008248D0">
            <w:pPr>
              <w:rPr>
                <w:rFonts w:ascii="微软雅黑" w:eastAsia="微软雅黑" w:hAnsi="微软雅黑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预估通货</w:t>
            </w:r>
            <w:r w:rsidR="003B6F10" w:rsidRPr="003B6F10">
              <w:rPr>
                <w:rFonts w:ascii="微软雅黑" w:eastAsia="微软雅黑" w:hAnsi="微软雅黑" w:hint="eastAsia"/>
                <w:kern w:val="0"/>
              </w:rPr>
              <w:t>膨胀率</w:t>
            </w:r>
          </w:p>
        </w:tc>
        <w:tc>
          <w:tcPr>
            <w:tcW w:w="4145" w:type="dxa"/>
          </w:tcPr>
          <w:p w14:paraId="2B3F4F59" w14:textId="58B4FAD5" w:rsidR="003B6F10" w:rsidRPr="003B6F10" w:rsidRDefault="003B6F10" w:rsidP="008248D0">
            <w:pPr>
              <w:rPr>
                <w:rFonts w:ascii="微软雅黑" w:eastAsia="微软雅黑" w:hAnsi="微软雅黑"/>
                <w:kern w:val="0"/>
              </w:rPr>
            </w:pPr>
            <w:r w:rsidRPr="003B6F10">
              <w:rPr>
                <w:rFonts w:ascii="微软雅黑" w:eastAsia="微软雅黑" w:hAnsi="微软雅黑" w:hint="eastAsia"/>
                <w:kern w:val="0"/>
              </w:rPr>
              <w:t>________%/年</w:t>
            </w:r>
          </w:p>
        </w:tc>
      </w:tr>
      <w:tr w:rsidR="003B6F10" w:rsidRPr="003B6F10" w14:paraId="62B645DB" w14:textId="77777777" w:rsidTr="003B6F10">
        <w:tc>
          <w:tcPr>
            <w:tcW w:w="4145" w:type="dxa"/>
            <w:shd w:val="clear" w:color="auto" w:fill="FFC000"/>
          </w:tcPr>
          <w:p w14:paraId="796E6446" w14:textId="28F159D0" w:rsidR="003B6F10" w:rsidRPr="003B6F10" w:rsidRDefault="003B6F10" w:rsidP="008248D0">
            <w:pPr>
              <w:rPr>
                <w:rFonts w:ascii="微软雅黑" w:eastAsia="微软雅黑" w:hAnsi="微软雅黑"/>
                <w:kern w:val="0"/>
              </w:rPr>
            </w:pPr>
            <w:r w:rsidRPr="003B6F10">
              <w:rPr>
                <w:rFonts w:ascii="微软雅黑" w:eastAsia="微软雅黑" w:hAnsi="微软雅黑" w:hint="eastAsia"/>
                <w:kern w:val="0"/>
              </w:rPr>
              <w:t>退休后保持现在的生活质量水平要达到的年收入</w:t>
            </w:r>
          </w:p>
        </w:tc>
        <w:tc>
          <w:tcPr>
            <w:tcW w:w="4145" w:type="dxa"/>
          </w:tcPr>
          <w:p w14:paraId="1B09D17C" w14:textId="18713AC7" w:rsidR="003B6F10" w:rsidRPr="003B6F10" w:rsidRDefault="003B6F10" w:rsidP="008248D0">
            <w:pPr>
              <w:rPr>
                <w:rFonts w:ascii="微软雅黑" w:eastAsia="微软雅黑" w:hAnsi="微软雅黑"/>
                <w:kern w:val="0"/>
              </w:rPr>
            </w:pPr>
            <w:r w:rsidRPr="003B6F10">
              <w:rPr>
                <w:rFonts w:ascii="微软雅黑" w:eastAsia="微软雅黑" w:hAnsi="微软雅黑" w:hint="eastAsia"/>
                <w:kern w:val="0"/>
              </w:rPr>
              <w:t>________元/年</w:t>
            </w:r>
          </w:p>
        </w:tc>
      </w:tr>
      <w:tr w:rsidR="003B6F10" w:rsidRPr="003B6F10" w14:paraId="51FB436B" w14:textId="77777777" w:rsidTr="003B6F10">
        <w:tc>
          <w:tcPr>
            <w:tcW w:w="4145" w:type="dxa"/>
            <w:shd w:val="clear" w:color="auto" w:fill="FFC000"/>
          </w:tcPr>
          <w:p w14:paraId="05A2CB2A" w14:textId="47F51E97" w:rsidR="003B6F10" w:rsidRPr="003B6F10" w:rsidRDefault="003B6F10" w:rsidP="008248D0">
            <w:pPr>
              <w:rPr>
                <w:rFonts w:ascii="微软雅黑" w:eastAsia="微软雅黑" w:hAnsi="微软雅黑"/>
                <w:kern w:val="0"/>
              </w:rPr>
            </w:pPr>
            <w:r w:rsidRPr="003B6F10">
              <w:rPr>
                <w:rFonts w:ascii="微软雅黑" w:eastAsia="微软雅黑" w:hAnsi="微软雅黑" w:hint="eastAsia"/>
                <w:kern w:val="0"/>
              </w:rPr>
              <w:t>折合</w:t>
            </w:r>
          </w:p>
        </w:tc>
        <w:tc>
          <w:tcPr>
            <w:tcW w:w="4145" w:type="dxa"/>
          </w:tcPr>
          <w:p w14:paraId="5158AD40" w14:textId="48E7E743" w:rsidR="003B6F10" w:rsidRPr="003B6F10" w:rsidRDefault="003B6F10" w:rsidP="008248D0">
            <w:pPr>
              <w:rPr>
                <w:rFonts w:ascii="微软雅黑" w:eastAsia="微软雅黑" w:hAnsi="微软雅黑"/>
                <w:kern w:val="0"/>
              </w:rPr>
            </w:pPr>
            <w:r w:rsidRPr="003B6F10">
              <w:rPr>
                <w:rFonts w:ascii="微软雅黑" w:eastAsia="微软雅黑" w:hAnsi="微软雅黑" w:hint="eastAsia"/>
                <w:kern w:val="0"/>
              </w:rPr>
              <w:t>________元/月</w:t>
            </w:r>
          </w:p>
        </w:tc>
      </w:tr>
      <w:tr w:rsidR="003B6F10" w:rsidRPr="003B6F10" w14:paraId="4164C401" w14:textId="77777777" w:rsidTr="003B6F10">
        <w:tc>
          <w:tcPr>
            <w:tcW w:w="4145" w:type="dxa"/>
            <w:shd w:val="clear" w:color="auto" w:fill="FFC000"/>
          </w:tcPr>
          <w:p w14:paraId="484029B1" w14:textId="77777777" w:rsidR="003B6F10" w:rsidRPr="003B6F10" w:rsidRDefault="003B6F10" w:rsidP="003B6F10">
            <w:pPr>
              <w:rPr>
                <w:rFonts w:ascii="微软雅黑" w:eastAsia="微软雅黑" w:hAnsi="微软雅黑"/>
                <w:kern w:val="0"/>
              </w:rPr>
            </w:pPr>
            <w:r w:rsidRPr="003B6F10">
              <w:rPr>
                <w:rFonts w:ascii="微软雅黑" w:eastAsia="微软雅黑" w:hAnsi="微软雅黑" w:hint="eastAsia"/>
                <w:kern w:val="0"/>
              </w:rPr>
              <w:t>按照现行的社会基本养老保险待遇</w:t>
            </w:r>
          </w:p>
          <w:p w14:paraId="2F56518A" w14:textId="608C4A02" w:rsidR="003B6F10" w:rsidRPr="003B6F10" w:rsidRDefault="003B6F10" w:rsidP="003B6F10">
            <w:pPr>
              <w:rPr>
                <w:rFonts w:ascii="微软雅黑" w:eastAsia="微软雅黑" w:hAnsi="微软雅黑"/>
                <w:kern w:val="0"/>
              </w:rPr>
            </w:pPr>
            <w:r w:rsidRPr="003B6F10">
              <w:rPr>
                <w:rFonts w:ascii="微软雅黑" w:eastAsia="微软雅黑" w:hAnsi="微软雅黑" w:hint="eastAsia"/>
                <w:kern w:val="0"/>
              </w:rPr>
              <w:t>每月可领取</w:t>
            </w:r>
          </w:p>
        </w:tc>
        <w:tc>
          <w:tcPr>
            <w:tcW w:w="4145" w:type="dxa"/>
          </w:tcPr>
          <w:p w14:paraId="1D82E3AA" w14:textId="51FB127C" w:rsidR="003B6F10" w:rsidRPr="003B6F10" w:rsidRDefault="003B6F10" w:rsidP="008248D0">
            <w:pPr>
              <w:rPr>
                <w:rFonts w:ascii="微软雅黑" w:eastAsia="微软雅黑" w:hAnsi="微软雅黑"/>
                <w:kern w:val="0"/>
              </w:rPr>
            </w:pPr>
            <w:r w:rsidRPr="003B6F10">
              <w:rPr>
                <w:rFonts w:ascii="微软雅黑" w:eastAsia="微软雅黑" w:hAnsi="微软雅黑" w:hint="eastAsia"/>
                <w:kern w:val="0"/>
              </w:rPr>
              <w:t>________元/月</w:t>
            </w:r>
          </w:p>
        </w:tc>
      </w:tr>
      <w:tr w:rsidR="003B6F10" w:rsidRPr="003B6F10" w14:paraId="614C26BE" w14:textId="77777777" w:rsidTr="003B6F10">
        <w:tc>
          <w:tcPr>
            <w:tcW w:w="4145" w:type="dxa"/>
            <w:shd w:val="clear" w:color="auto" w:fill="FFC000"/>
          </w:tcPr>
          <w:p w14:paraId="51C02CA2" w14:textId="324DEFDB" w:rsidR="003B6F10" w:rsidRPr="003B6F10" w:rsidRDefault="003B6F10" w:rsidP="008248D0">
            <w:pPr>
              <w:rPr>
                <w:rFonts w:ascii="微软雅黑" w:eastAsia="微软雅黑" w:hAnsi="微软雅黑"/>
                <w:kern w:val="0"/>
              </w:rPr>
            </w:pPr>
            <w:r w:rsidRPr="003B6F10">
              <w:rPr>
                <w:rFonts w:ascii="微软雅黑" w:eastAsia="微软雅黑" w:hAnsi="微软雅黑" w:hint="eastAsia"/>
                <w:kern w:val="0"/>
              </w:rPr>
              <w:t>养老金缺口（月）</w:t>
            </w:r>
          </w:p>
        </w:tc>
        <w:tc>
          <w:tcPr>
            <w:tcW w:w="4145" w:type="dxa"/>
          </w:tcPr>
          <w:p w14:paraId="547D2DA0" w14:textId="77777777" w:rsidR="003B6F10" w:rsidRPr="003B6F10" w:rsidRDefault="003B6F10" w:rsidP="008248D0">
            <w:pPr>
              <w:rPr>
                <w:rFonts w:ascii="微软雅黑" w:eastAsia="微软雅黑" w:hAnsi="微软雅黑"/>
                <w:kern w:val="0"/>
              </w:rPr>
            </w:pPr>
          </w:p>
        </w:tc>
      </w:tr>
    </w:tbl>
    <w:p w14:paraId="63FEA540" w14:textId="77777777" w:rsidR="003B6F10" w:rsidRDefault="003B6F10" w:rsidP="008248D0">
      <w:pPr>
        <w:rPr>
          <w:rFonts w:ascii="微软雅黑" w:eastAsia="微软雅黑" w:hAnsi="微软雅黑"/>
          <w:kern w:val="0"/>
        </w:rPr>
      </w:pPr>
    </w:p>
    <w:p w14:paraId="7AABA665" w14:textId="54EBC80A" w:rsidR="003B6F10" w:rsidRPr="003B6F10" w:rsidRDefault="003B6F10" w:rsidP="003B6F10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2.</w:t>
      </w:r>
      <w:r w:rsidRPr="003B6F10">
        <w:rPr>
          <w:rFonts w:ascii="微软雅黑" w:eastAsia="微软雅黑" w:hAnsi="微软雅黑"/>
          <w:kern w:val="0"/>
        </w:rPr>
        <w:t>直接利用养老金缺口计算工具进行计算：</w:t>
      </w:r>
    </w:p>
    <w:p w14:paraId="261B72C5" w14:textId="77777777" w:rsidR="003B6F10" w:rsidRDefault="00776544" w:rsidP="003B6F10">
      <w:pPr>
        <w:shd w:val="clear" w:color="auto" w:fill="FFFFFF"/>
        <w:spacing w:line="374" w:lineRule="atLeast"/>
        <w:rPr>
          <w:rFonts w:ascii="Helvetica" w:hAnsi="Helvetica" w:cs="Helvetica"/>
          <w:color w:val="333333"/>
          <w:sz w:val="22"/>
          <w:szCs w:val="22"/>
        </w:rPr>
      </w:pPr>
      <w:hyperlink r:id="rId11" w:history="1">
        <w:r w:rsidR="003B6F10">
          <w:rPr>
            <w:rStyle w:val="a9"/>
            <w:rFonts w:ascii="Helvetica" w:hAnsi="Helvetica" w:cs="Helvetica"/>
            <w:color w:val="70B1E7"/>
            <w:sz w:val="22"/>
            <w:szCs w:val="22"/>
          </w:rPr>
          <w:t>http://one.p</w:t>
        </w:r>
        <w:r w:rsidR="003B6F10">
          <w:rPr>
            <w:rStyle w:val="a9"/>
            <w:rFonts w:ascii="Helvetica" w:hAnsi="Helvetica" w:cs="Helvetica"/>
            <w:color w:val="70B1E7"/>
            <w:sz w:val="22"/>
            <w:szCs w:val="22"/>
          </w:rPr>
          <w:t>i</w:t>
        </w:r>
        <w:r w:rsidR="003B6F10">
          <w:rPr>
            <w:rStyle w:val="a9"/>
            <w:rFonts w:ascii="Helvetica" w:hAnsi="Helvetica" w:cs="Helvetica"/>
            <w:color w:val="70B1E7"/>
            <w:sz w:val="22"/>
            <w:szCs w:val="22"/>
          </w:rPr>
          <w:t>ngan.com/pinganone/financial_tools/shebaojsq.html</w:t>
        </w:r>
      </w:hyperlink>
    </w:p>
    <w:p w14:paraId="060EAFA2" w14:textId="77777777" w:rsidR="003B6F10" w:rsidRDefault="003B6F10" w:rsidP="003B6F10">
      <w:pPr>
        <w:shd w:val="clear" w:color="auto" w:fill="FFFFFF"/>
        <w:spacing w:line="374" w:lineRule="atLeast"/>
        <w:rPr>
          <w:rFonts w:ascii="Helvetica" w:hAnsi="Helvetica" w:cs="Helvetica"/>
          <w:color w:val="333333"/>
          <w:sz w:val="22"/>
          <w:szCs w:val="22"/>
        </w:rPr>
      </w:pPr>
    </w:p>
    <w:p w14:paraId="7C7498F0" w14:textId="77777777" w:rsidR="003B6F10" w:rsidRPr="003B6F10" w:rsidRDefault="003B6F10" w:rsidP="003B6F10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3B6F10">
        <w:rPr>
          <w:rFonts w:ascii="微软雅黑" w:eastAsia="微软雅黑" w:hAnsi="微软雅黑"/>
          <w:kern w:val="0"/>
        </w:rPr>
        <w:t>如果你顺利完成了作业，记得到论坛跟大家分享你的结果哦~</w:t>
      </w:r>
      <w:bookmarkStart w:id="0" w:name="_GoBack"/>
      <w:bookmarkEnd w:id="0"/>
    </w:p>
    <w:p w14:paraId="73D1B9FD" w14:textId="1DE653F9" w:rsidR="003B6F10" w:rsidRPr="003B6F10" w:rsidRDefault="003B6F10" w:rsidP="008248D0">
      <w:pPr>
        <w:rPr>
          <w:rFonts w:ascii="微软雅黑" w:eastAsia="微软雅黑" w:hAnsi="微软雅黑"/>
          <w:kern w:val="0"/>
        </w:rPr>
      </w:pPr>
    </w:p>
    <w:sectPr w:rsidR="003B6F10" w:rsidRPr="003B6F10" w:rsidSect="00D61C9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9A2E19" w14:textId="77777777" w:rsidR="00776544" w:rsidRDefault="00776544" w:rsidP="00C9306B">
      <w:r>
        <w:separator/>
      </w:r>
    </w:p>
  </w:endnote>
  <w:endnote w:type="continuationSeparator" w:id="0">
    <w:p w14:paraId="58F16641" w14:textId="77777777" w:rsidR="00776544" w:rsidRDefault="00776544" w:rsidP="00C9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iti SC Light">
    <w:altName w:val="Calibri"/>
    <w:charset w:val="50"/>
    <w:family w:val="auto"/>
    <w:pitch w:val="variable"/>
    <w:sig w:usb0="8000002F" w:usb1="080E004A" w:usb2="00000010" w:usb3="00000000" w:csb0="003E0000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414F30" w14:textId="0248A2C5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AB55C2">
      <w:rPr>
        <w:rStyle w:val="a7"/>
        <w:noProof/>
      </w:rPr>
      <w:t>2</w:t>
    </w:r>
    <w:r>
      <w:rPr>
        <w:rStyle w:val="a7"/>
      </w:rPr>
      <w:fldChar w:fldCharType="end"/>
    </w:r>
  </w:p>
  <w:p w14:paraId="23459A68" w14:textId="77777777" w:rsidR="004D7597" w:rsidRDefault="004D7597" w:rsidP="0058282B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7049D3" w14:textId="04CCA452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AB55C2">
      <w:rPr>
        <w:rStyle w:val="a7"/>
        <w:noProof/>
      </w:rPr>
      <w:t>1</w:t>
    </w:r>
    <w:r>
      <w:rPr>
        <w:rStyle w:val="a7"/>
      </w:rPr>
      <w:fldChar w:fldCharType="end"/>
    </w:r>
  </w:p>
  <w:p w14:paraId="0733D49D" w14:textId="77777777" w:rsidR="004D7597" w:rsidRDefault="004D7597" w:rsidP="0058282B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1D946D" w14:textId="77777777" w:rsidR="00776544" w:rsidRDefault="00776544" w:rsidP="00C9306B">
      <w:r>
        <w:separator/>
      </w:r>
    </w:p>
  </w:footnote>
  <w:footnote w:type="continuationSeparator" w:id="0">
    <w:p w14:paraId="05F07DC2" w14:textId="77777777" w:rsidR="00776544" w:rsidRDefault="00776544" w:rsidP="00C930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C542D5" w14:textId="0120C20E" w:rsidR="004D7597" w:rsidRPr="0066495A" w:rsidRDefault="00776544" w:rsidP="0066495A">
    <w:pPr>
      <w:pStyle w:val="a4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0C148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r w:rsidR="004D7597">
      <w:rPr>
        <w:rFonts w:ascii="微软雅黑" w:eastAsia="微软雅黑" w:hAnsi="微软雅黑" w:hint="eastAsia"/>
      </w:rPr>
      <w:t>《</w:t>
    </w:r>
    <w:r w:rsidR="004D7597" w:rsidRPr="0066495A">
      <w:rPr>
        <w:rFonts w:ascii="微软雅黑" w:eastAsia="微软雅黑" w:hAnsi="微软雅黑" w:hint="eastAsia"/>
      </w:rPr>
      <w:t>跟简七学理财</w:t>
    </w:r>
    <w:r w:rsidR="004D7597">
      <w:rPr>
        <w:rFonts w:ascii="微软雅黑" w:eastAsia="微软雅黑" w:hAnsi="微软雅黑" w:hint="eastAsia"/>
      </w:rPr>
      <w:t>》学习手册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732A65" w14:textId="057BF53C" w:rsidR="004D7597" w:rsidRPr="003C3D6D" w:rsidRDefault="00776544" w:rsidP="003C3D6D">
    <w:pPr>
      <w:pStyle w:val="a4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D341B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tag w:val="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E52CB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F765A6" w14:textId="3E59DCA6" w:rsidR="004D7597" w:rsidRDefault="00776544">
    <w:pPr>
      <w:pStyle w:val="a4"/>
    </w:pPr>
    <w:r>
      <w:rPr>
        <w:noProof/>
      </w:rPr>
      <w:pict w14:anchorId="18729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0000012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0000019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000001F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0000025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000002B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0000032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0000000A"/>
    <w:lvl w:ilvl="0" w:tplc="0000038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0000000B"/>
    <w:lvl w:ilvl="0" w:tplc="000003E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0000000C"/>
    <w:lvl w:ilvl="0" w:tplc="0000044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0000000D"/>
    <w:lvl w:ilvl="0" w:tplc="000004B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0000000E"/>
    <w:lvl w:ilvl="0" w:tplc="0000051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0000000F"/>
    <w:lvl w:ilvl="0" w:tplc="0000057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00000010"/>
    <w:lvl w:ilvl="0" w:tplc="000005D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00000011"/>
    <w:lvl w:ilvl="0" w:tplc="0000064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00000012"/>
    <w:lvl w:ilvl="0" w:tplc="000006A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13"/>
    <w:multiLevelType w:val="hybridMultilevel"/>
    <w:tmpl w:val="00000013"/>
    <w:lvl w:ilvl="0" w:tplc="0000070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0014"/>
    <w:multiLevelType w:val="hybridMultilevel"/>
    <w:tmpl w:val="00000014"/>
    <w:lvl w:ilvl="0" w:tplc="0000076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00000015"/>
    <w:multiLevelType w:val="hybridMultilevel"/>
    <w:tmpl w:val="00000015"/>
    <w:lvl w:ilvl="0" w:tplc="000007D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00000016"/>
    <w:multiLevelType w:val="hybridMultilevel"/>
    <w:tmpl w:val="00000016"/>
    <w:lvl w:ilvl="0" w:tplc="0000083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00000017"/>
    <w:multiLevelType w:val="hybridMultilevel"/>
    <w:tmpl w:val="00000017"/>
    <w:lvl w:ilvl="0" w:tplc="0000089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00000018"/>
    <w:multiLevelType w:val="hybridMultilevel"/>
    <w:tmpl w:val="00000018"/>
    <w:lvl w:ilvl="0" w:tplc="000008F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00000019"/>
    <w:multiLevelType w:val="hybridMultilevel"/>
    <w:tmpl w:val="00000019"/>
    <w:lvl w:ilvl="0" w:tplc="0000096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0000001A"/>
    <w:multiLevelType w:val="hybridMultilevel"/>
    <w:tmpl w:val="0000001A"/>
    <w:lvl w:ilvl="0" w:tplc="000009C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0000001B"/>
    <w:multiLevelType w:val="hybridMultilevel"/>
    <w:tmpl w:val="0000001B"/>
    <w:lvl w:ilvl="0" w:tplc="00000A2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0000001C"/>
    <w:multiLevelType w:val="hybridMultilevel"/>
    <w:tmpl w:val="0000001C"/>
    <w:lvl w:ilvl="0" w:tplc="00000A8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01D918BD"/>
    <w:multiLevelType w:val="multilevel"/>
    <w:tmpl w:val="9DE4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8E3BB9"/>
    <w:multiLevelType w:val="hybridMultilevel"/>
    <w:tmpl w:val="FEB86A30"/>
    <w:lvl w:ilvl="0" w:tplc="1C8A3BB2">
      <w:start w:val="1"/>
      <w:numFmt w:val="decimal"/>
      <w:lvlText w:val="%1、"/>
      <w:lvlJc w:val="left"/>
      <w:pPr>
        <w:ind w:left="720" w:hanging="360"/>
      </w:pPr>
      <w:rPr>
        <w:rFonts w:ascii="微软雅黑" w:eastAsia="微软雅黑" w:hAnsi="微软雅黑" w:cstheme="minorBidi"/>
        <w:b w:val="0"/>
        <w:color w:val="auto"/>
        <w:sz w:val="22"/>
      </w:rPr>
    </w:lvl>
    <w:lvl w:ilvl="1" w:tplc="04090019">
      <w:start w:val="1"/>
      <w:numFmt w:val="lowerLetter"/>
      <w:lvlText w:val="%2)"/>
      <w:lvlJc w:val="left"/>
      <w:pPr>
        <w:ind w:left="1473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0" w15:restartNumberingAfterBreak="0">
    <w:nsid w:val="1C203863"/>
    <w:multiLevelType w:val="multilevel"/>
    <w:tmpl w:val="DECC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AF2CDC"/>
    <w:multiLevelType w:val="multilevel"/>
    <w:tmpl w:val="823C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CA791A"/>
    <w:multiLevelType w:val="hybridMultilevel"/>
    <w:tmpl w:val="A04270D0"/>
    <w:lvl w:ilvl="0" w:tplc="40F42160">
      <w:start w:val="3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2F1D3637"/>
    <w:multiLevelType w:val="hybridMultilevel"/>
    <w:tmpl w:val="8E4ED64C"/>
    <w:lvl w:ilvl="0" w:tplc="1D7A526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38305503"/>
    <w:multiLevelType w:val="hybridMultilevel"/>
    <w:tmpl w:val="4852E462"/>
    <w:lvl w:ilvl="0" w:tplc="1EC841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01C5B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54C9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9E4F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E6C0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76F6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78081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A6CD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FEB6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3C2C2D6F"/>
    <w:multiLevelType w:val="multilevel"/>
    <w:tmpl w:val="907EA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0914BA9"/>
    <w:multiLevelType w:val="hybridMultilevel"/>
    <w:tmpl w:val="2C88C2F2"/>
    <w:lvl w:ilvl="0" w:tplc="FF32D2B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4C423A30"/>
    <w:multiLevelType w:val="multilevel"/>
    <w:tmpl w:val="004A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5E698F"/>
    <w:multiLevelType w:val="hybridMultilevel"/>
    <w:tmpl w:val="C972B5D8"/>
    <w:lvl w:ilvl="0" w:tplc="3808140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4F23362E"/>
    <w:multiLevelType w:val="multilevel"/>
    <w:tmpl w:val="69F4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8B37F5"/>
    <w:multiLevelType w:val="hybridMultilevel"/>
    <w:tmpl w:val="E1E47258"/>
    <w:lvl w:ilvl="0" w:tplc="DC30D848">
      <w:start w:val="1"/>
      <w:numFmt w:val="decimal"/>
      <w:lvlText w:val="%1."/>
      <w:lvlJc w:val="left"/>
      <w:pPr>
        <w:ind w:left="360" w:hanging="360"/>
      </w:pPr>
      <w:rPr>
        <w:rFonts w:cstheme="minorBidi"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4EF571E"/>
    <w:multiLevelType w:val="hybridMultilevel"/>
    <w:tmpl w:val="BB7ACD62"/>
    <w:lvl w:ilvl="0" w:tplc="EF74D3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D2F5684"/>
    <w:multiLevelType w:val="hybridMultilevel"/>
    <w:tmpl w:val="2F868262"/>
    <w:lvl w:ilvl="0" w:tplc="5CA6E650">
      <w:start w:val="1"/>
      <w:numFmt w:val="decimal"/>
      <w:lvlText w:val="%1）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40"/>
  </w:num>
  <w:num w:numId="2">
    <w:abstractNumId w:val="29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4"/>
  </w:num>
  <w:num w:numId="8">
    <w:abstractNumId w:val="5"/>
  </w:num>
  <w:num w:numId="9">
    <w:abstractNumId w:val="6"/>
  </w:num>
  <w:num w:numId="10">
    <w:abstractNumId w:val="7"/>
  </w:num>
  <w:num w:numId="11">
    <w:abstractNumId w:val="8"/>
  </w:num>
  <w:num w:numId="12">
    <w:abstractNumId w:val="9"/>
  </w:num>
  <w:num w:numId="13">
    <w:abstractNumId w:val="10"/>
  </w:num>
  <w:num w:numId="14">
    <w:abstractNumId w:val="11"/>
  </w:num>
  <w:num w:numId="15">
    <w:abstractNumId w:val="12"/>
  </w:num>
  <w:num w:numId="16">
    <w:abstractNumId w:val="13"/>
  </w:num>
  <w:num w:numId="17">
    <w:abstractNumId w:val="14"/>
  </w:num>
  <w:num w:numId="18">
    <w:abstractNumId w:val="15"/>
  </w:num>
  <w:num w:numId="19">
    <w:abstractNumId w:val="16"/>
  </w:num>
  <w:num w:numId="20">
    <w:abstractNumId w:val="17"/>
  </w:num>
  <w:num w:numId="21">
    <w:abstractNumId w:val="18"/>
  </w:num>
  <w:num w:numId="22">
    <w:abstractNumId w:val="19"/>
  </w:num>
  <w:num w:numId="23">
    <w:abstractNumId w:val="20"/>
  </w:num>
  <w:num w:numId="24">
    <w:abstractNumId w:val="21"/>
  </w:num>
  <w:num w:numId="25">
    <w:abstractNumId w:val="22"/>
  </w:num>
  <w:num w:numId="26">
    <w:abstractNumId w:val="23"/>
  </w:num>
  <w:num w:numId="27">
    <w:abstractNumId w:val="24"/>
  </w:num>
  <w:num w:numId="28">
    <w:abstractNumId w:val="25"/>
  </w:num>
  <w:num w:numId="29">
    <w:abstractNumId w:val="26"/>
  </w:num>
  <w:num w:numId="30">
    <w:abstractNumId w:val="27"/>
  </w:num>
  <w:num w:numId="31">
    <w:abstractNumId w:val="38"/>
  </w:num>
  <w:num w:numId="32">
    <w:abstractNumId w:val="42"/>
  </w:num>
  <w:num w:numId="33">
    <w:abstractNumId w:val="32"/>
  </w:num>
  <w:num w:numId="34">
    <w:abstractNumId w:val="33"/>
  </w:num>
  <w:num w:numId="35">
    <w:abstractNumId w:val="35"/>
  </w:num>
  <w:num w:numId="36">
    <w:abstractNumId w:val="28"/>
  </w:num>
  <w:num w:numId="37">
    <w:abstractNumId w:val="37"/>
  </w:num>
  <w:num w:numId="38">
    <w:abstractNumId w:val="31"/>
  </w:num>
  <w:num w:numId="39">
    <w:abstractNumId w:val="39"/>
  </w:num>
  <w:num w:numId="40">
    <w:abstractNumId w:val="30"/>
  </w:num>
  <w:num w:numId="41">
    <w:abstractNumId w:val="36"/>
  </w:num>
  <w:num w:numId="42">
    <w:abstractNumId w:val="34"/>
  </w:num>
  <w:num w:numId="43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96B"/>
    <w:rsid w:val="000644C5"/>
    <w:rsid w:val="00085551"/>
    <w:rsid w:val="000A196B"/>
    <w:rsid w:val="001140CC"/>
    <w:rsid w:val="0011494D"/>
    <w:rsid w:val="00126086"/>
    <w:rsid w:val="00135504"/>
    <w:rsid w:val="001514E9"/>
    <w:rsid w:val="00155B7C"/>
    <w:rsid w:val="00161DA5"/>
    <w:rsid w:val="001624E5"/>
    <w:rsid w:val="00196B96"/>
    <w:rsid w:val="00262C2C"/>
    <w:rsid w:val="00274B67"/>
    <w:rsid w:val="002A5F0A"/>
    <w:rsid w:val="002D3863"/>
    <w:rsid w:val="003178FC"/>
    <w:rsid w:val="00342836"/>
    <w:rsid w:val="00361443"/>
    <w:rsid w:val="00366E91"/>
    <w:rsid w:val="003A0D3D"/>
    <w:rsid w:val="003B6F10"/>
    <w:rsid w:val="003C3D6D"/>
    <w:rsid w:val="003D4E48"/>
    <w:rsid w:val="003E5D70"/>
    <w:rsid w:val="004129E4"/>
    <w:rsid w:val="004374A4"/>
    <w:rsid w:val="0046200C"/>
    <w:rsid w:val="00480DE0"/>
    <w:rsid w:val="004936E3"/>
    <w:rsid w:val="004D7597"/>
    <w:rsid w:val="00501E44"/>
    <w:rsid w:val="00561B35"/>
    <w:rsid w:val="00570604"/>
    <w:rsid w:val="0058282B"/>
    <w:rsid w:val="005C5C02"/>
    <w:rsid w:val="005E0587"/>
    <w:rsid w:val="005E63F6"/>
    <w:rsid w:val="00605068"/>
    <w:rsid w:val="00624DED"/>
    <w:rsid w:val="00646402"/>
    <w:rsid w:val="006617E9"/>
    <w:rsid w:val="0066495A"/>
    <w:rsid w:val="00671DE8"/>
    <w:rsid w:val="006B704B"/>
    <w:rsid w:val="00714EF4"/>
    <w:rsid w:val="0077073C"/>
    <w:rsid w:val="00776544"/>
    <w:rsid w:val="007A6A2D"/>
    <w:rsid w:val="007B2CCF"/>
    <w:rsid w:val="007C2D47"/>
    <w:rsid w:val="007E125F"/>
    <w:rsid w:val="00807F88"/>
    <w:rsid w:val="00822241"/>
    <w:rsid w:val="008248D0"/>
    <w:rsid w:val="00851392"/>
    <w:rsid w:val="008617CE"/>
    <w:rsid w:val="00882553"/>
    <w:rsid w:val="00883ADF"/>
    <w:rsid w:val="00895224"/>
    <w:rsid w:val="008B5C0E"/>
    <w:rsid w:val="009229C2"/>
    <w:rsid w:val="00975E15"/>
    <w:rsid w:val="00987880"/>
    <w:rsid w:val="009C7D36"/>
    <w:rsid w:val="009D6261"/>
    <w:rsid w:val="009E37C4"/>
    <w:rsid w:val="009E52CB"/>
    <w:rsid w:val="00A72B1D"/>
    <w:rsid w:val="00A96A73"/>
    <w:rsid w:val="00AB55C2"/>
    <w:rsid w:val="00B213AF"/>
    <w:rsid w:val="00B45624"/>
    <w:rsid w:val="00B764CD"/>
    <w:rsid w:val="00B82CEF"/>
    <w:rsid w:val="00B95DF8"/>
    <w:rsid w:val="00C11C19"/>
    <w:rsid w:val="00C22CA4"/>
    <w:rsid w:val="00C525E3"/>
    <w:rsid w:val="00C64ACE"/>
    <w:rsid w:val="00C9306B"/>
    <w:rsid w:val="00D15E7F"/>
    <w:rsid w:val="00D402A6"/>
    <w:rsid w:val="00D549E2"/>
    <w:rsid w:val="00D575CE"/>
    <w:rsid w:val="00D61C96"/>
    <w:rsid w:val="00D865D9"/>
    <w:rsid w:val="00D87ADA"/>
    <w:rsid w:val="00DC5AFA"/>
    <w:rsid w:val="00DD7C3B"/>
    <w:rsid w:val="00DE3921"/>
    <w:rsid w:val="00DE462A"/>
    <w:rsid w:val="00E01DCF"/>
    <w:rsid w:val="00E1586A"/>
    <w:rsid w:val="00E36DAA"/>
    <w:rsid w:val="00E45359"/>
    <w:rsid w:val="00E6561F"/>
    <w:rsid w:val="00E70DE2"/>
    <w:rsid w:val="00E829EC"/>
    <w:rsid w:val="00E9764B"/>
    <w:rsid w:val="00EE1AC9"/>
    <w:rsid w:val="00F02B84"/>
    <w:rsid w:val="00F43EB8"/>
    <w:rsid w:val="00F56339"/>
    <w:rsid w:val="00F719C3"/>
    <w:rsid w:val="00F93575"/>
    <w:rsid w:val="00FA2AE1"/>
    <w:rsid w:val="00FC1033"/>
    <w:rsid w:val="00FF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/>
    <o:shapelayout v:ext="edit">
      <o:idmap v:ext="edit" data="1"/>
    </o:shapelayout>
  </w:shapeDefaults>
  <w:decimalSymbol w:val="."/>
  <w:listSeparator w:val=","/>
  <w14:docId w14:val="23E5379D"/>
  <w14:defaultImageDpi w14:val="300"/>
  <w15:docId w15:val="{33177BCE-861B-436B-8FFA-2E41BF052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C9306B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C9306B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7">
    <w:name w:val="page number"/>
    <w:basedOn w:val="a0"/>
    <w:uiPriority w:val="99"/>
    <w:semiHidden/>
    <w:unhideWhenUsed/>
    <w:rsid w:val="0058282B"/>
  </w:style>
  <w:style w:type="table" w:styleId="a8">
    <w:name w:val="Table Grid"/>
    <w:basedOn w:val="a1"/>
    <w:uiPriority w:val="59"/>
    <w:rsid w:val="00D61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b">
    <w:name w:val="Placeholder Text"/>
    <w:basedOn w:val="a0"/>
    <w:uiPriority w:val="99"/>
    <w:semiHidden/>
    <w:rsid w:val="009E52CB"/>
    <w:rPr>
      <w:color w:val="808080"/>
    </w:rPr>
  </w:style>
  <w:style w:type="paragraph" w:styleId="ac">
    <w:name w:val="Normal (Web)"/>
    <w:basedOn w:val="a"/>
    <w:uiPriority w:val="99"/>
    <w:semiHidden/>
    <w:unhideWhenUsed/>
    <w:rsid w:val="009878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uthor-1724067">
    <w:name w:val="author-1724067"/>
    <w:basedOn w:val="a0"/>
    <w:rsid w:val="00D15E7F"/>
  </w:style>
  <w:style w:type="character" w:customStyle="1" w:styleId="author-1399818">
    <w:name w:val="author-1399818"/>
    <w:basedOn w:val="a0"/>
    <w:rsid w:val="00D15E7F"/>
  </w:style>
  <w:style w:type="character" w:customStyle="1" w:styleId="apple-converted-space">
    <w:name w:val="apple-converted-space"/>
    <w:basedOn w:val="a0"/>
    <w:rsid w:val="003B6F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0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661281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5207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85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4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104788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90818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6117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332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31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892916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468879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211979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1230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62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43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620031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472497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240384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5232822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622363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6124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468239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820721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475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65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009982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904518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03063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654152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2774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523244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813906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622323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5560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247918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668745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74441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03368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301188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281940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6114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10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969644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4915801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746615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815653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597651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616414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54462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429389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958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one.pingan.com/pinganone/financial_tools/shebaojsq.html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yperlink" Target="http://course.jane7.com" TargetMode="Externa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http://study.163.com/course/courseMain.htm?courseId=1003418002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F25B5E" w:rsidRDefault="007E2C3A">
          <w:r w:rsidRPr="00244008">
            <w:rPr>
              <w:rStyle w:val="a3"/>
              <w:rFonts w:hint="eastAsia"/>
            </w:rPr>
            <w:t>[</w:t>
          </w:r>
          <w:r w:rsidRPr="00244008">
            <w:rPr>
              <w:rStyle w:val="a3"/>
              <w:rFonts w:hint="eastAsia"/>
            </w:rPr>
            <w:t>标题</w:t>
          </w:r>
          <w:r w:rsidRPr="00244008">
            <w:rPr>
              <w:rStyle w:val="a3"/>
              <w:rFonts w:hint="eastAsia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iti SC Light">
    <w:altName w:val="Calibri"/>
    <w:charset w:val="50"/>
    <w:family w:val="auto"/>
    <w:pitch w:val="variable"/>
    <w:sig w:usb0="8000002F" w:usb1="080E004A" w:usb2="00000010" w:usb3="00000000" w:csb0="003E0000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59"/>
    <w:rsid w:val="00156F7F"/>
    <w:rsid w:val="00186E14"/>
    <w:rsid w:val="001F789E"/>
    <w:rsid w:val="003023E3"/>
    <w:rsid w:val="00476257"/>
    <w:rsid w:val="00741D29"/>
    <w:rsid w:val="00796A59"/>
    <w:rsid w:val="007E2C3A"/>
    <w:rsid w:val="009D7C93"/>
    <w:rsid w:val="009F29C7"/>
    <w:rsid w:val="00B258F2"/>
    <w:rsid w:val="00D62BD7"/>
    <w:rsid w:val="00EC5627"/>
    <w:rsid w:val="00EC7625"/>
    <w:rsid w:val="00ED4078"/>
    <w:rsid w:val="00ED7187"/>
    <w:rsid w:val="00F2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7E2C3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F0DFA92-2B39-4C24-AEE1-D86281096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122</Words>
  <Characters>699</Characters>
  <Application>Microsoft Office Word</Application>
  <DocSecurity>0</DocSecurity>
  <Lines>5</Lines>
  <Paragraphs>1</Paragraphs>
  <ScaleCrop>false</ScaleCrop>
  <Company>Citi Bank</Company>
  <LinksUpToDate>false</LinksUpToDate>
  <CharactersWithSpaces>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subject/>
  <dc:creator>Meng Li</dc:creator>
  <cp:keywords/>
  <dc:description/>
  <cp:lastModifiedBy>Shen</cp:lastModifiedBy>
  <cp:revision>16</cp:revision>
  <dcterms:created xsi:type="dcterms:W3CDTF">2016-12-19T05:17:00Z</dcterms:created>
  <dcterms:modified xsi:type="dcterms:W3CDTF">2016-12-24T02:19:00Z</dcterms:modified>
</cp:coreProperties>
</file>