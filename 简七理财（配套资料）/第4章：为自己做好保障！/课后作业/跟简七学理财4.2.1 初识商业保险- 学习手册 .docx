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AC67B05" w14:textId="785AD68A" w:rsidR="00987880" w:rsidRPr="00987880" w:rsidRDefault="002375CE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4.2.1</w:t>
      </w:r>
      <w:r w:rsidR="00FA2AE1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初识商业保险</w:t>
      </w:r>
    </w:p>
    <w:p w14:paraId="33951DF3" w14:textId="5D99A7C8" w:rsidR="009C7D36" w:rsidRPr="009C7D36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Default="00C9306B" w:rsidP="00C64ACE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第一部分：知识点回顾</w:t>
      </w:r>
    </w:p>
    <w:p w14:paraId="499E2C27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1.理清我们的保险误区</w:t>
      </w:r>
    </w:p>
    <w:p w14:paraId="5410B2CD" w14:textId="2BFD833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2.我们要自学保险的原因</w:t>
      </w:r>
      <w:r w:rsidR="005056C8">
        <w:rPr>
          <w:rFonts w:ascii="微软雅黑" w:eastAsia="微软雅黑" w:hAnsi="微软雅黑" w:hint="eastAsia"/>
          <w:kern w:val="0"/>
        </w:rPr>
        <w:t>：</w:t>
      </w:r>
    </w:p>
    <w:p w14:paraId="1FA84C20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1）防骗防坑</w:t>
      </w:r>
    </w:p>
    <w:p w14:paraId="167D1F73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2）更好沟通</w:t>
      </w:r>
    </w:p>
    <w:p w14:paraId="592C3E9D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3）节省保费</w:t>
      </w:r>
    </w:p>
    <w:p w14:paraId="116B03F3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3.保险的定义与本质</w:t>
      </w:r>
    </w:p>
    <w:p w14:paraId="51833EDE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4.人身风险的分类与主要风险级别：</w:t>
      </w:r>
    </w:p>
    <w:p w14:paraId="330FB054" w14:textId="6FCA70F5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1）大事：死亡、残疾、重大疾病</w:t>
      </w:r>
      <w:r>
        <w:rPr>
          <w:rFonts w:ascii="微软雅黑" w:eastAsia="微软雅黑" w:hAnsi="微软雅黑" w:hint="eastAsia"/>
          <w:kern w:val="0"/>
        </w:rPr>
        <w:t>等</w:t>
      </w:r>
    </w:p>
    <w:p w14:paraId="7BEC4CA5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2）小事：小意外、高温等</w:t>
      </w:r>
    </w:p>
    <w:p w14:paraId="334556BF" w14:textId="1138ED7A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3</w:t>
      </w:r>
      <w:r>
        <w:rPr>
          <w:rFonts w:ascii="微软雅黑" w:eastAsia="微软雅黑" w:hAnsi="微软雅黑"/>
          <w:kern w:val="0"/>
        </w:rPr>
        <w:t>）无事：养老、教育、储蓄</w:t>
      </w:r>
      <w:r>
        <w:rPr>
          <w:rFonts w:ascii="微软雅黑" w:eastAsia="微软雅黑" w:hAnsi="微软雅黑" w:hint="eastAsia"/>
          <w:kern w:val="0"/>
        </w:rPr>
        <w:t>、</w:t>
      </w:r>
      <w:r w:rsidRPr="00255039">
        <w:rPr>
          <w:rFonts w:ascii="微软雅黑" w:eastAsia="微软雅黑" w:hAnsi="微软雅黑"/>
          <w:kern w:val="0"/>
        </w:rPr>
        <w:t>投资</w:t>
      </w:r>
      <w:r>
        <w:rPr>
          <w:rFonts w:ascii="微软雅黑" w:eastAsia="微软雅黑" w:hAnsi="微软雅黑"/>
          <w:kern w:val="0"/>
        </w:rPr>
        <w:t>等</w:t>
      </w:r>
    </w:p>
    <w:p w14:paraId="061D9A28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5.家庭中谁最应该购买保险：家庭经济支柱</w:t>
      </w:r>
    </w:p>
    <w:p w14:paraId="38AFAFEC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6.三大基本保险：</w:t>
      </w:r>
    </w:p>
    <w:p w14:paraId="46FCBDD6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1）意外伤害险</w:t>
      </w:r>
    </w:p>
    <w:p w14:paraId="690B910F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2）重大疾病险</w:t>
      </w:r>
    </w:p>
    <w:p w14:paraId="7BC8CFE0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3）寿险</w:t>
      </w:r>
    </w:p>
    <w:p w14:paraId="61DBC600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</w:p>
    <w:p w14:paraId="4747D121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lastRenderedPageBreak/>
        <w:t>补充知识</w:t>
      </w:r>
    </w:p>
    <w:p w14:paraId="292EC4BE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名词解释：</w:t>
      </w:r>
    </w:p>
    <w:p w14:paraId="023E7A21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1.</w:t>
      </w:r>
      <w:r w:rsidRPr="005056C8">
        <w:rPr>
          <w:rFonts w:ascii="微软雅黑" w:eastAsia="微软雅黑" w:hAnsi="微软雅黑"/>
          <w:b/>
          <w:kern w:val="0"/>
        </w:rPr>
        <w:t>风险自留：</w:t>
      </w:r>
      <w:r w:rsidRPr="00255039">
        <w:rPr>
          <w:rFonts w:ascii="微软雅黑" w:eastAsia="微软雅黑" w:hAnsi="微软雅黑"/>
          <w:kern w:val="0"/>
        </w:rPr>
        <w:t>作为风险管理对策的一种，指有意识、自愿地接受某些风险的行为。</w:t>
      </w:r>
    </w:p>
    <w:p w14:paraId="31DFF3F2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2.</w:t>
      </w:r>
      <w:r w:rsidRPr="005056C8">
        <w:rPr>
          <w:rFonts w:ascii="微软雅黑" w:eastAsia="微软雅黑" w:hAnsi="微软雅黑"/>
          <w:b/>
          <w:kern w:val="0"/>
        </w:rPr>
        <w:t>保险人：</w:t>
      </w:r>
      <w:r w:rsidRPr="00255039">
        <w:rPr>
          <w:rFonts w:ascii="微软雅黑" w:eastAsia="微软雅黑" w:hAnsi="微软雅黑"/>
          <w:kern w:val="0"/>
        </w:rPr>
        <w:t>与投保人订立保险合同，并按照合同约定承担赔偿或者给付保险金责任的保险公司。</w:t>
      </w:r>
    </w:p>
    <w:p w14:paraId="779E47FB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3.</w:t>
      </w:r>
      <w:r w:rsidRPr="005056C8">
        <w:rPr>
          <w:rFonts w:ascii="微软雅黑" w:eastAsia="微软雅黑" w:hAnsi="微软雅黑"/>
          <w:b/>
          <w:kern w:val="0"/>
        </w:rPr>
        <w:t>投保人：</w:t>
      </w:r>
      <w:r w:rsidRPr="00255039">
        <w:rPr>
          <w:rFonts w:ascii="微软雅黑" w:eastAsia="微软雅黑" w:hAnsi="微软雅黑"/>
          <w:kern w:val="0"/>
        </w:rPr>
        <w:t>与保险人订立保险合同，并按照合同约定负有支付保险费义务的人。</w:t>
      </w:r>
    </w:p>
    <w:p w14:paraId="0E3C5A74" w14:textId="77777777" w:rsid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4.</w:t>
      </w:r>
      <w:r w:rsidRPr="005056C8">
        <w:rPr>
          <w:rFonts w:ascii="微软雅黑" w:eastAsia="微软雅黑" w:hAnsi="微软雅黑"/>
          <w:b/>
          <w:kern w:val="0"/>
        </w:rPr>
        <w:t>被保险人：</w:t>
      </w:r>
      <w:r w:rsidRPr="00255039">
        <w:rPr>
          <w:rFonts w:ascii="微软雅黑" w:eastAsia="微软雅黑" w:hAnsi="微软雅黑"/>
          <w:kern w:val="0"/>
        </w:rPr>
        <w:t>其财产或人身受保险合同保障，享有保险金请求权的人；在人身保险合同中，其生命或身体为保险标的</w:t>
      </w:r>
      <w:proofErr w:type="gramStart"/>
      <w:r w:rsidRPr="00255039">
        <w:rPr>
          <w:rFonts w:ascii="微软雅黑" w:eastAsia="微软雅黑" w:hAnsi="微软雅黑"/>
          <w:kern w:val="0"/>
        </w:rPr>
        <w:t>的</w:t>
      </w:r>
      <w:proofErr w:type="gramEnd"/>
      <w:r w:rsidRPr="00255039">
        <w:rPr>
          <w:rFonts w:ascii="微软雅黑" w:eastAsia="微软雅黑" w:hAnsi="微软雅黑"/>
          <w:kern w:val="0"/>
        </w:rPr>
        <w:t>自然人。</w:t>
      </w:r>
    </w:p>
    <w:p w14:paraId="379FA0CF" w14:textId="0B450BB7" w:rsidR="005056C8" w:rsidRPr="005056C8" w:rsidRDefault="005056C8" w:rsidP="005056C8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3365"/>
          <w:kern w:val="0"/>
          <w:sz w:val="56"/>
          <w:szCs w:val="56"/>
        </w:rPr>
      </w:pPr>
      <w:r>
        <w:rPr>
          <w:rFonts w:ascii="微软雅黑" w:eastAsia="微软雅黑" w:hAnsi="微软雅黑" w:hint="eastAsia"/>
          <w:kern w:val="0"/>
        </w:rPr>
        <w:t>5.</w:t>
      </w:r>
      <w:r w:rsidRPr="005056C8">
        <w:rPr>
          <w:rFonts w:ascii="微软雅黑" w:eastAsia="微软雅黑" w:hAnsi="微软雅黑" w:hint="eastAsia"/>
          <w:b/>
          <w:kern w:val="0"/>
        </w:rPr>
        <w:t>寿险：</w:t>
      </w:r>
      <w:r w:rsidRPr="005056C8">
        <w:rPr>
          <w:rFonts w:ascii="微软雅黑" w:eastAsia="微软雅黑" w:hAnsi="微软雅黑" w:hint="eastAsia"/>
          <w:kern w:val="0"/>
        </w:rPr>
        <w:t>以人的寿命为保险标的，以被保险人在保险期间内生存或身故为给付保险金条件的保险</w:t>
      </w:r>
      <w:r w:rsidRPr="005056C8">
        <w:rPr>
          <w:rFonts w:ascii="微软雅黑" w:eastAsia="微软雅黑" w:hAnsi="微软雅黑" w:hint="eastAsia"/>
          <w:kern w:val="0"/>
        </w:rPr>
        <w:t>。</w:t>
      </w:r>
    </w:p>
    <w:p w14:paraId="7AB1031F" w14:textId="490ED201" w:rsidR="003B6F10" w:rsidRDefault="00224508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6.</w:t>
      </w:r>
      <w:r w:rsidRPr="00224508">
        <w:rPr>
          <w:rFonts w:ascii="微软雅黑" w:eastAsia="微软雅黑" w:hAnsi="微软雅黑" w:hint="eastAsia"/>
          <w:b/>
          <w:kern w:val="0"/>
        </w:rPr>
        <w:t>意外伤害险：</w:t>
      </w:r>
      <w:r w:rsidRPr="00224508">
        <w:rPr>
          <w:rFonts w:ascii="微软雅黑" w:eastAsia="微软雅黑" w:hAnsi="微软雅黑" w:hint="eastAsia"/>
          <w:kern w:val="0"/>
        </w:rPr>
        <w:t>被保险人在保险有效期间，因遭遇非本意的、外来的（</w:t>
      </w:r>
      <w:proofErr w:type="gramStart"/>
      <w:r w:rsidRPr="00224508">
        <w:rPr>
          <w:rFonts w:ascii="微软雅黑" w:eastAsia="微软雅黑" w:hAnsi="微软雅黑" w:hint="eastAsia"/>
          <w:kern w:val="0"/>
        </w:rPr>
        <w:t>非身体</w:t>
      </w:r>
      <w:proofErr w:type="gramEnd"/>
      <w:r w:rsidRPr="00224508">
        <w:rPr>
          <w:rFonts w:ascii="微软雅黑" w:eastAsia="微软雅黑" w:hAnsi="微软雅黑" w:hint="eastAsia"/>
          <w:kern w:val="0"/>
        </w:rPr>
        <w:t>内部原因）、突然的意外事故，致</w:t>
      </w:r>
      <w:bookmarkStart w:id="0" w:name="_GoBack"/>
      <w:bookmarkEnd w:id="0"/>
      <w:r w:rsidRPr="00224508">
        <w:rPr>
          <w:rFonts w:ascii="微软雅黑" w:eastAsia="微软雅黑" w:hAnsi="微软雅黑" w:hint="eastAsia"/>
          <w:kern w:val="0"/>
        </w:rPr>
        <w:t>使其身体遭受伤害而残疾或死亡时，保险人依照合同约定给付保险金的保险。</w:t>
      </w:r>
    </w:p>
    <w:p w14:paraId="589B51C5" w14:textId="4AC9C791" w:rsidR="00224508" w:rsidRPr="00224508" w:rsidRDefault="00224508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7.</w:t>
      </w:r>
      <w:r w:rsidRPr="00224508">
        <w:rPr>
          <w:rFonts w:ascii="微软雅黑" w:eastAsia="微软雅黑" w:hAnsi="微软雅黑" w:hint="eastAsia"/>
          <w:b/>
          <w:kern w:val="0"/>
        </w:rPr>
        <w:t>重大疾病险：</w:t>
      </w:r>
      <w:r w:rsidRPr="00224508">
        <w:rPr>
          <w:rFonts w:ascii="微软雅黑" w:eastAsia="微软雅黑" w:hAnsi="微软雅黑"/>
          <w:kern w:val="0"/>
        </w:rPr>
        <w:t>指由保险公司经办的以</w:t>
      </w:r>
      <w:proofErr w:type="gramStart"/>
      <w:r w:rsidRPr="00224508">
        <w:rPr>
          <w:rFonts w:ascii="微软雅黑" w:eastAsia="微软雅黑" w:hAnsi="微软雅黑"/>
          <w:kern w:val="0"/>
        </w:rPr>
        <w:t>特定重大</w:t>
      </w:r>
      <w:proofErr w:type="gramEnd"/>
      <w:r w:rsidRPr="00224508">
        <w:rPr>
          <w:rFonts w:ascii="微软雅黑" w:eastAsia="微软雅黑" w:hAnsi="微软雅黑"/>
          <w:kern w:val="0"/>
        </w:rPr>
        <w:t>疾病，如恶性肿瘤、</w:t>
      </w:r>
      <w:hyperlink r:id="rId11" w:tgtFrame="_blank" w:history="1">
        <w:r w:rsidRPr="00224508">
          <w:rPr>
            <w:rFonts w:ascii="微软雅黑" w:eastAsia="微软雅黑" w:hAnsi="微软雅黑"/>
            <w:kern w:val="0"/>
          </w:rPr>
          <w:t>心肌梗死</w:t>
        </w:r>
      </w:hyperlink>
      <w:r w:rsidRPr="00224508">
        <w:rPr>
          <w:rFonts w:ascii="微软雅黑" w:eastAsia="微软雅黑" w:hAnsi="微软雅黑"/>
          <w:kern w:val="0"/>
        </w:rPr>
        <w:t>、脑溢血等为保险对象，当被保人患</w:t>
      </w:r>
      <w:r w:rsidRPr="00224508">
        <w:rPr>
          <w:rFonts w:ascii="微软雅黑" w:eastAsia="微软雅黑" w:hAnsi="微软雅黑"/>
          <w:kern w:val="0"/>
        </w:rPr>
        <w:t>有上述疾病时，由保险公司对所花医疗费用给予适当补偿的保险</w:t>
      </w:r>
      <w:r w:rsidRPr="00224508">
        <w:rPr>
          <w:rFonts w:ascii="微软雅黑" w:eastAsia="微软雅黑" w:hAnsi="微软雅黑" w:hint="eastAsia"/>
          <w:kern w:val="0"/>
        </w:rPr>
        <w:t>。</w:t>
      </w:r>
    </w:p>
    <w:p w14:paraId="599CD180" w14:textId="77777777" w:rsidR="00224508" w:rsidRPr="003B6F10" w:rsidRDefault="00224508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 w:hint="eastAsia"/>
          <w:kern w:val="0"/>
        </w:rPr>
      </w:pPr>
    </w:p>
    <w:p w14:paraId="0D1800F6" w14:textId="767F49CE" w:rsidR="00C9306B" w:rsidRPr="009C7D36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第二部分：练习与应用</w:t>
      </w:r>
    </w:p>
    <w:p w14:paraId="72D535C6" w14:textId="77777777" w:rsidR="00255039" w:rsidRPr="00255039" w:rsidRDefault="00D15E7F" w:rsidP="008248D0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255039" w:rsidRPr="00255039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填写你的学习阶段自检表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3"/>
        <w:gridCol w:w="3617"/>
      </w:tblGrid>
      <w:tr w:rsidR="00255039" w14:paraId="4E460FDF" w14:textId="77777777" w:rsidTr="00255039">
        <w:tc>
          <w:tcPr>
            <w:tcW w:w="8290" w:type="dxa"/>
            <w:gridSpan w:val="2"/>
            <w:shd w:val="clear" w:color="auto" w:fill="FFC000"/>
          </w:tcPr>
          <w:p w14:paraId="7F633D2C" w14:textId="77777777" w:rsidR="00255039" w:rsidRPr="00255039" w:rsidRDefault="00255039" w:rsidP="00255039">
            <w:pPr>
              <w:jc w:val="center"/>
              <w:rPr>
                <w:rFonts w:ascii="微软雅黑" w:eastAsia="微软雅黑" w:hAnsi="微软雅黑"/>
                <w:b/>
                <w:kern w:val="0"/>
                <w:sz w:val="28"/>
              </w:rPr>
            </w:pPr>
            <w:r w:rsidRPr="00255039">
              <w:rPr>
                <w:rFonts w:ascii="微软雅黑" w:eastAsia="微软雅黑" w:hAnsi="微软雅黑" w:hint="eastAsia"/>
                <w:b/>
                <w:kern w:val="0"/>
                <w:sz w:val="28"/>
              </w:rPr>
              <w:lastRenderedPageBreak/>
              <w:t>学习阶段自检表</w:t>
            </w:r>
          </w:p>
          <w:p w14:paraId="2CE452B7" w14:textId="1D2EC71C" w:rsid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255039">
              <w:rPr>
                <w:rFonts w:ascii="微软雅黑" w:eastAsia="微软雅黑" w:hAnsi="微软雅黑" w:hint="eastAsia"/>
                <w:b/>
                <w:kern w:val="0"/>
                <w:sz w:val="28"/>
              </w:rPr>
              <w:t>第一阶段   了解保险基础知识</w:t>
            </w:r>
          </w:p>
        </w:tc>
      </w:tr>
      <w:tr w:rsidR="00255039" w14:paraId="5217BC0F" w14:textId="77777777" w:rsidTr="00255039">
        <w:tc>
          <w:tcPr>
            <w:tcW w:w="4673" w:type="dxa"/>
            <w:shd w:val="clear" w:color="auto" w:fill="FFC000"/>
          </w:tcPr>
          <w:p w14:paraId="70DBAC3C" w14:textId="147AA346" w:rsidR="00255039" w:rsidRPr="00255039" w:rsidRDefault="00255039" w:rsidP="00255039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255039">
              <w:rPr>
                <w:rFonts w:ascii="微软雅黑" w:eastAsia="微软雅黑" w:hAnsi="微软雅黑"/>
                <w:b/>
                <w:kern w:val="0"/>
              </w:rPr>
              <w:t>当下的疑问</w:t>
            </w:r>
          </w:p>
        </w:tc>
        <w:tc>
          <w:tcPr>
            <w:tcW w:w="3617" w:type="dxa"/>
            <w:shd w:val="clear" w:color="auto" w:fill="FFC000"/>
          </w:tcPr>
          <w:p w14:paraId="366B6BEA" w14:textId="235C52EA" w:rsidR="00255039" w:rsidRPr="00255039" w:rsidRDefault="00255039" w:rsidP="00255039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255039">
              <w:rPr>
                <w:rFonts w:ascii="微软雅黑" w:eastAsia="微软雅黑" w:hAnsi="微软雅黑"/>
                <w:b/>
                <w:kern w:val="0"/>
              </w:rPr>
              <w:t>你的答案</w:t>
            </w:r>
          </w:p>
        </w:tc>
      </w:tr>
      <w:tr w:rsidR="00255039" w14:paraId="31570F9B" w14:textId="77777777" w:rsidTr="00255039">
        <w:tc>
          <w:tcPr>
            <w:tcW w:w="4673" w:type="dxa"/>
          </w:tcPr>
          <w:p w14:paraId="7396734C" w14:textId="6AD8FA77" w:rsidR="00255039" w:rsidRP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255039">
              <w:rPr>
                <w:rFonts w:ascii="微软雅黑" w:eastAsia="微软雅黑" w:hAnsi="微软雅黑" w:hint="eastAsia"/>
                <w:kern w:val="0"/>
                <w:sz w:val="22"/>
              </w:rPr>
              <w:t>为什么要自学保险？</w:t>
            </w:r>
          </w:p>
        </w:tc>
        <w:tc>
          <w:tcPr>
            <w:tcW w:w="3617" w:type="dxa"/>
          </w:tcPr>
          <w:p w14:paraId="6DD2215E" w14:textId="77777777" w:rsid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255039" w14:paraId="488BAC1C" w14:textId="77777777" w:rsidTr="00255039">
        <w:tc>
          <w:tcPr>
            <w:tcW w:w="4673" w:type="dxa"/>
          </w:tcPr>
          <w:p w14:paraId="73FE7BE8" w14:textId="3E6983CE" w:rsidR="00255039" w:rsidRP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255039">
              <w:rPr>
                <w:rFonts w:ascii="微软雅黑" w:eastAsia="微软雅黑" w:hAnsi="微软雅黑" w:hint="eastAsia"/>
                <w:kern w:val="0"/>
                <w:sz w:val="22"/>
              </w:rPr>
              <w:t>我需要保险吗？我为什么要买保险？</w:t>
            </w:r>
          </w:p>
        </w:tc>
        <w:tc>
          <w:tcPr>
            <w:tcW w:w="3617" w:type="dxa"/>
          </w:tcPr>
          <w:p w14:paraId="04E461E1" w14:textId="77777777" w:rsid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255039" w14:paraId="4127C738" w14:textId="77777777" w:rsidTr="00255039">
        <w:tc>
          <w:tcPr>
            <w:tcW w:w="4673" w:type="dxa"/>
          </w:tcPr>
          <w:p w14:paraId="315690EE" w14:textId="2A9E95EB" w:rsidR="00255039" w:rsidRP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255039">
              <w:rPr>
                <w:rFonts w:ascii="微软雅黑" w:eastAsia="微软雅黑" w:hAnsi="微软雅黑" w:hint="eastAsia"/>
                <w:kern w:val="0"/>
                <w:sz w:val="22"/>
              </w:rPr>
              <w:t>我的家庭结构中谁更需要保险？我要帮谁买？</w:t>
            </w:r>
          </w:p>
        </w:tc>
        <w:tc>
          <w:tcPr>
            <w:tcW w:w="3617" w:type="dxa"/>
          </w:tcPr>
          <w:p w14:paraId="6102BD5F" w14:textId="77777777" w:rsid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255039" w14:paraId="72ED2DA5" w14:textId="77777777" w:rsidTr="00255039">
        <w:tc>
          <w:tcPr>
            <w:tcW w:w="4673" w:type="dxa"/>
          </w:tcPr>
          <w:p w14:paraId="2E1283CA" w14:textId="174A1051" w:rsidR="00255039" w:rsidRP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255039">
              <w:rPr>
                <w:rFonts w:ascii="微软雅黑" w:eastAsia="微软雅黑" w:hAnsi="微软雅黑" w:hint="eastAsia"/>
                <w:kern w:val="0"/>
                <w:sz w:val="22"/>
              </w:rPr>
              <w:t>我需要保险帮我转移的是哪些风险？</w:t>
            </w:r>
          </w:p>
        </w:tc>
        <w:tc>
          <w:tcPr>
            <w:tcW w:w="3617" w:type="dxa"/>
          </w:tcPr>
          <w:p w14:paraId="1756AB0F" w14:textId="77777777" w:rsid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255039" w14:paraId="7172A840" w14:textId="77777777" w:rsidTr="00255039">
        <w:tc>
          <w:tcPr>
            <w:tcW w:w="4673" w:type="dxa"/>
          </w:tcPr>
          <w:p w14:paraId="0FFD12EC" w14:textId="1967B373" w:rsidR="00255039" w:rsidRP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255039">
              <w:rPr>
                <w:rFonts w:ascii="微软雅黑" w:eastAsia="微软雅黑" w:hAnsi="微软雅黑" w:hint="eastAsia"/>
                <w:kern w:val="0"/>
                <w:sz w:val="22"/>
              </w:rPr>
              <w:t>那么多保险类型，我现在最需要哪几种？</w:t>
            </w:r>
          </w:p>
        </w:tc>
        <w:tc>
          <w:tcPr>
            <w:tcW w:w="3617" w:type="dxa"/>
          </w:tcPr>
          <w:p w14:paraId="7ACBA47F" w14:textId="77777777" w:rsidR="00255039" w:rsidRDefault="00255039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63FEA540" w14:textId="77777777" w:rsidR="003B6F10" w:rsidRDefault="003B6F10" w:rsidP="008248D0">
      <w:pPr>
        <w:rPr>
          <w:rFonts w:ascii="微软雅黑" w:eastAsia="微软雅黑" w:hAnsi="微软雅黑"/>
          <w:kern w:val="0"/>
        </w:rPr>
      </w:pPr>
    </w:p>
    <w:p w14:paraId="060EAFA2" w14:textId="29B94260" w:rsidR="003B6F10" w:rsidRPr="00255039" w:rsidRDefault="00255039" w:rsidP="003B6F10">
      <w:pPr>
        <w:shd w:val="clear" w:color="auto" w:fill="FFFFFF"/>
        <w:spacing w:line="374" w:lineRule="atLeas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记得到论坛里跟大家分享你的收获哦~</w:t>
      </w:r>
    </w:p>
    <w:p w14:paraId="73D1B9FD" w14:textId="1DE653F9" w:rsidR="003B6F10" w:rsidRPr="003B6F10" w:rsidRDefault="003B6F10" w:rsidP="008248D0">
      <w:pPr>
        <w:rPr>
          <w:rFonts w:ascii="微软雅黑" w:eastAsia="微软雅黑" w:hAnsi="微软雅黑"/>
          <w:kern w:val="0"/>
        </w:rPr>
      </w:pPr>
    </w:p>
    <w:sectPr w:rsidR="003B6F10" w:rsidRPr="003B6F10" w:rsidSect="00D61C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B7D3BF" w14:textId="77777777" w:rsidR="00D82AEB" w:rsidRDefault="00D82AEB" w:rsidP="00C9306B">
      <w:r>
        <w:separator/>
      </w:r>
    </w:p>
  </w:endnote>
  <w:endnote w:type="continuationSeparator" w:id="0">
    <w:p w14:paraId="4F165255" w14:textId="77777777" w:rsidR="00D82AEB" w:rsidRDefault="00D82AEB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24508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24508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6C93C7" w14:textId="77777777" w:rsidR="00D82AEB" w:rsidRDefault="00D82AEB" w:rsidP="00C9306B">
      <w:r>
        <w:separator/>
      </w:r>
    </w:p>
  </w:footnote>
  <w:footnote w:type="continuationSeparator" w:id="0">
    <w:p w14:paraId="29936007" w14:textId="77777777" w:rsidR="00D82AEB" w:rsidRDefault="00D82AEB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D82AEB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D82AEB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D82AEB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1D918BD"/>
    <w:multiLevelType w:val="multilevel"/>
    <w:tmpl w:val="9DE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8E3BB9"/>
    <w:multiLevelType w:val="hybridMultilevel"/>
    <w:tmpl w:val="FEB86A30"/>
    <w:lvl w:ilvl="0" w:tplc="1C8A3BB2">
      <w:start w:val="1"/>
      <w:numFmt w:val="decimal"/>
      <w:lvlText w:val="%1、"/>
      <w:lvlJc w:val="left"/>
      <w:pPr>
        <w:ind w:left="720" w:hanging="360"/>
      </w:pPr>
      <w:rPr>
        <w:rFonts w:ascii="微软雅黑" w:eastAsia="微软雅黑" w:hAnsi="微软雅黑" w:cstheme="minorBidi"/>
        <w:b w:val="0"/>
        <w:color w:val="auto"/>
        <w:sz w:val="22"/>
      </w:rPr>
    </w:lvl>
    <w:lvl w:ilvl="1" w:tplc="04090019">
      <w:start w:val="1"/>
      <w:numFmt w:val="lowerLetter"/>
      <w:lvlText w:val="%2)"/>
      <w:lvlJc w:val="left"/>
      <w:pPr>
        <w:ind w:left="1473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1C203863"/>
    <w:multiLevelType w:val="multilevel"/>
    <w:tmpl w:val="DEC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F2CDC"/>
    <w:multiLevelType w:val="multilevel"/>
    <w:tmpl w:val="823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8305503"/>
    <w:multiLevelType w:val="hybridMultilevel"/>
    <w:tmpl w:val="4852E462"/>
    <w:lvl w:ilvl="0" w:tplc="1EC84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1C5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54C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E4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6C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76F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808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A6C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FEB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3C2C2D6F"/>
    <w:multiLevelType w:val="multilevel"/>
    <w:tmpl w:val="907E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914BA9"/>
    <w:multiLevelType w:val="hybridMultilevel"/>
    <w:tmpl w:val="2C88C2F2"/>
    <w:lvl w:ilvl="0" w:tplc="FF32D2B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C423A30"/>
    <w:multiLevelType w:val="multilevel"/>
    <w:tmpl w:val="004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F23362E"/>
    <w:multiLevelType w:val="multilevel"/>
    <w:tmpl w:val="69F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4EF571E"/>
    <w:multiLevelType w:val="hybridMultilevel"/>
    <w:tmpl w:val="BB7ACD62"/>
    <w:lvl w:ilvl="0" w:tplc="EF74D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0"/>
  </w:num>
  <w:num w:numId="2">
    <w:abstractNumId w:val="29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38"/>
  </w:num>
  <w:num w:numId="32">
    <w:abstractNumId w:val="42"/>
  </w:num>
  <w:num w:numId="33">
    <w:abstractNumId w:val="32"/>
  </w:num>
  <w:num w:numId="34">
    <w:abstractNumId w:val="33"/>
  </w:num>
  <w:num w:numId="35">
    <w:abstractNumId w:val="35"/>
  </w:num>
  <w:num w:numId="36">
    <w:abstractNumId w:val="28"/>
  </w:num>
  <w:num w:numId="37">
    <w:abstractNumId w:val="37"/>
  </w:num>
  <w:num w:numId="38">
    <w:abstractNumId w:val="31"/>
  </w:num>
  <w:num w:numId="39">
    <w:abstractNumId w:val="39"/>
  </w:num>
  <w:num w:numId="40">
    <w:abstractNumId w:val="30"/>
  </w:num>
  <w:num w:numId="41">
    <w:abstractNumId w:val="36"/>
  </w:num>
  <w:num w:numId="42">
    <w:abstractNumId w:val="34"/>
  </w:num>
  <w:num w:numId="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644C5"/>
    <w:rsid w:val="00085551"/>
    <w:rsid w:val="000A196B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96B96"/>
    <w:rsid w:val="00224508"/>
    <w:rsid w:val="002375CE"/>
    <w:rsid w:val="00255039"/>
    <w:rsid w:val="00262C2C"/>
    <w:rsid w:val="00274B67"/>
    <w:rsid w:val="002A5F0A"/>
    <w:rsid w:val="002D3863"/>
    <w:rsid w:val="003178FC"/>
    <w:rsid w:val="00342836"/>
    <w:rsid w:val="00361443"/>
    <w:rsid w:val="00366E91"/>
    <w:rsid w:val="003A0D3D"/>
    <w:rsid w:val="003B6F10"/>
    <w:rsid w:val="003C3D6D"/>
    <w:rsid w:val="003D4E48"/>
    <w:rsid w:val="003E5D70"/>
    <w:rsid w:val="004129E4"/>
    <w:rsid w:val="004374A4"/>
    <w:rsid w:val="0046200C"/>
    <w:rsid w:val="00480DE0"/>
    <w:rsid w:val="004936E3"/>
    <w:rsid w:val="004D7597"/>
    <w:rsid w:val="00501E44"/>
    <w:rsid w:val="005056C8"/>
    <w:rsid w:val="00561B35"/>
    <w:rsid w:val="00570604"/>
    <w:rsid w:val="0058282B"/>
    <w:rsid w:val="005C5C02"/>
    <w:rsid w:val="005E0587"/>
    <w:rsid w:val="005E63F6"/>
    <w:rsid w:val="00605068"/>
    <w:rsid w:val="00624DED"/>
    <w:rsid w:val="00646402"/>
    <w:rsid w:val="006617E9"/>
    <w:rsid w:val="0066495A"/>
    <w:rsid w:val="00671DE8"/>
    <w:rsid w:val="006B704B"/>
    <w:rsid w:val="00714EF4"/>
    <w:rsid w:val="0077073C"/>
    <w:rsid w:val="00776544"/>
    <w:rsid w:val="0078222E"/>
    <w:rsid w:val="007A6A2D"/>
    <w:rsid w:val="007B2CCF"/>
    <w:rsid w:val="007C2D47"/>
    <w:rsid w:val="007E125F"/>
    <w:rsid w:val="00807F88"/>
    <w:rsid w:val="00822241"/>
    <w:rsid w:val="008248D0"/>
    <w:rsid w:val="00851392"/>
    <w:rsid w:val="008617CE"/>
    <w:rsid w:val="00882553"/>
    <w:rsid w:val="00883ADF"/>
    <w:rsid w:val="00895224"/>
    <w:rsid w:val="008B5C0E"/>
    <w:rsid w:val="009229C2"/>
    <w:rsid w:val="00975E15"/>
    <w:rsid w:val="00987880"/>
    <w:rsid w:val="009C7D36"/>
    <w:rsid w:val="009D6261"/>
    <w:rsid w:val="009E37C4"/>
    <w:rsid w:val="009E52CB"/>
    <w:rsid w:val="00A72B1D"/>
    <w:rsid w:val="00A96A73"/>
    <w:rsid w:val="00AB55C2"/>
    <w:rsid w:val="00B213AF"/>
    <w:rsid w:val="00B45624"/>
    <w:rsid w:val="00B764CD"/>
    <w:rsid w:val="00B82CEF"/>
    <w:rsid w:val="00B95DF8"/>
    <w:rsid w:val="00C11C19"/>
    <w:rsid w:val="00C22CA4"/>
    <w:rsid w:val="00C525E3"/>
    <w:rsid w:val="00C64ACE"/>
    <w:rsid w:val="00C9306B"/>
    <w:rsid w:val="00D15E7F"/>
    <w:rsid w:val="00D402A6"/>
    <w:rsid w:val="00D549E2"/>
    <w:rsid w:val="00D575CE"/>
    <w:rsid w:val="00D61C96"/>
    <w:rsid w:val="00D82AEB"/>
    <w:rsid w:val="00D865D9"/>
    <w:rsid w:val="00D87ADA"/>
    <w:rsid w:val="00DC5AFA"/>
    <w:rsid w:val="00DD7C3B"/>
    <w:rsid w:val="00DE3921"/>
    <w:rsid w:val="00DE462A"/>
    <w:rsid w:val="00E01DCF"/>
    <w:rsid w:val="00E1586A"/>
    <w:rsid w:val="00E36DAA"/>
    <w:rsid w:val="00E45359"/>
    <w:rsid w:val="00E6561F"/>
    <w:rsid w:val="00E70DE2"/>
    <w:rsid w:val="00E829EC"/>
    <w:rsid w:val="00E9764B"/>
    <w:rsid w:val="00EE1AC9"/>
    <w:rsid w:val="00F02B84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33177BCE-861B-436B-8FFA-2E41BF05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baike.baidu.com/view/37999.htm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course.jane7.com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156F7F"/>
    <w:rsid w:val="00186E14"/>
    <w:rsid w:val="001F789E"/>
    <w:rsid w:val="003023E3"/>
    <w:rsid w:val="00476257"/>
    <w:rsid w:val="006103C4"/>
    <w:rsid w:val="00741D29"/>
    <w:rsid w:val="00796A59"/>
    <w:rsid w:val="007E2C3A"/>
    <w:rsid w:val="00820257"/>
    <w:rsid w:val="009D7C93"/>
    <w:rsid w:val="009F29C7"/>
    <w:rsid w:val="00AF2CB4"/>
    <w:rsid w:val="00B258F2"/>
    <w:rsid w:val="00D62BD7"/>
    <w:rsid w:val="00EC5627"/>
    <w:rsid w:val="00EC7625"/>
    <w:rsid w:val="00ED4078"/>
    <w:rsid w:val="00ED7187"/>
    <w:rsid w:val="00F2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B7B0A9-F6E4-4D78-A2C4-CC26E4E41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165</Words>
  <Characters>943</Characters>
  <Application>Microsoft Office Word</Application>
  <DocSecurity>0</DocSecurity>
  <Lines>7</Lines>
  <Paragraphs>2</Paragraphs>
  <ScaleCrop>false</ScaleCrop>
  <Company>Citi Bank</Company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19</cp:revision>
  <dcterms:created xsi:type="dcterms:W3CDTF">2016-12-19T05:17:00Z</dcterms:created>
  <dcterms:modified xsi:type="dcterms:W3CDTF">2016-12-26T05:15:00Z</dcterms:modified>
</cp:coreProperties>
</file>